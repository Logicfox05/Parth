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7472"/>
      </w:tblGrid>
      <w:tr w:rsidR="00E827CC" w:rsidRPr="00E925B9" w14:paraId="75872D5E" w14:textId="77777777" w:rsidTr="00A90693">
        <w:tc>
          <w:tcPr>
            <w:tcW w:w="3256" w:type="dxa"/>
            <w:shd w:val="clear" w:color="auto" w:fill="B8CCE4"/>
          </w:tcPr>
          <w:p w14:paraId="41484BCA" w14:textId="77777777" w:rsidR="00E827CC" w:rsidRPr="00E925B9" w:rsidRDefault="00E827CC" w:rsidP="0023584C">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Manufacturer:</w:t>
            </w:r>
          </w:p>
        </w:tc>
        <w:tc>
          <w:tcPr>
            <w:tcW w:w="7472" w:type="dxa"/>
          </w:tcPr>
          <w:p w14:paraId="0D9057DB" w14:textId="77777777" w:rsidR="00E827CC" w:rsidRPr="00E925B9" w:rsidRDefault="008271BA" w:rsidP="0023584C">
            <w:pPr>
              <w:spacing w:line="360" w:lineRule="auto"/>
              <w:jc w:val="both"/>
              <w:rPr>
                <w:rFonts w:asciiTheme="minorHAnsi" w:eastAsia="MS Mincho" w:hAnsiTheme="minorHAnsi" w:cstheme="minorHAnsi"/>
                <w:bCs/>
                <w:sz w:val="22"/>
                <w:szCs w:val="22"/>
              </w:rPr>
            </w:pPr>
            <w:r w:rsidRPr="008271BA">
              <w:rPr>
                <w:rFonts w:asciiTheme="minorHAnsi" w:eastAsia="MS Mincho" w:hAnsiTheme="minorHAnsi" w:cstheme="minorHAnsi"/>
                <w:bCs/>
                <w:sz w:val="22"/>
                <w:szCs w:val="22"/>
              </w:rPr>
              <w:t>GUJARAT PRINT PACK PUBLICATION PRIVATE LIMITED</w:t>
            </w:r>
          </w:p>
        </w:tc>
      </w:tr>
      <w:tr w:rsidR="00E827CC" w:rsidRPr="00E925B9" w14:paraId="5152A7DE" w14:textId="77777777" w:rsidTr="00A90693">
        <w:tc>
          <w:tcPr>
            <w:tcW w:w="3256" w:type="dxa"/>
            <w:shd w:val="clear" w:color="auto" w:fill="B8CCE4"/>
          </w:tcPr>
          <w:p w14:paraId="5DE473EB" w14:textId="77777777" w:rsidR="00E827CC" w:rsidRPr="00E925B9" w:rsidRDefault="00E827CC" w:rsidP="0023584C">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Address:</w:t>
            </w:r>
          </w:p>
        </w:tc>
        <w:tc>
          <w:tcPr>
            <w:tcW w:w="7472" w:type="dxa"/>
          </w:tcPr>
          <w:p w14:paraId="203FF97B" w14:textId="77777777" w:rsidR="00E827CC" w:rsidRPr="00C836E4" w:rsidRDefault="00C836E4" w:rsidP="0023584C">
            <w:pPr>
              <w:spacing w:line="360" w:lineRule="auto"/>
              <w:jc w:val="both"/>
              <w:rPr>
                <w:rFonts w:asciiTheme="minorHAnsi" w:eastAsia="MS Mincho" w:hAnsiTheme="minorHAnsi" w:cstheme="minorHAnsi"/>
                <w:bCs/>
                <w:sz w:val="22"/>
                <w:szCs w:val="22"/>
              </w:rPr>
            </w:pPr>
            <w:r w:rsidRPr="00C836E4">
              <w:rPr>
                <w:rFonts w:asciiTheme="minorHAnsi" w:eastAsia="MS Mincho" w:hAnsiTheme="minorHAnsi" w:cstheme="minorHAnsi"/>
                <w:bCs/>
                <w:sz w:val="22"/>
                <w:szCs w:val="22"/>
              </w:rPr>
              <w:t>308,309,</w:t>
            </w:r>
            <w:r w:rsidR="00E925B9" w:rsidRPr="00C836E4">
              <w:rPr>
                <w:rFonts w:asciiTheme="minorHAnsi" w:eastAsia="MS Mincho" w:hAnsiTheme="minorHAnsi" w:cstheme="minorHAnsi"/>
                <w:bCs/>
                <w:sz w:val="22"/>
                <w:szCs w:val="22"/>
              </w:rPr>
              <w:t xml:space="preserve"> G.I.D.C. Estate, At Dediyasan, Mehsana – 384002, Gujarat, India</w:t>
            </w:r>
          </w:p>
        </w:tc>
      </w:tr>
      <w:tr w:rsidR="00E702ED" w:rsidRPr="00E925B9" w14:paraId="5527149E" w14:textId="77777777" w:rsidTr="0024795C">
        <w:tc>
          <w:tcPr>
            <w:tcW w:w="3256" w:type="dxa"/>
            <w:shd w:val="clear" w:color="auto" w:fill="B8CCE4"/>
          </w:tcPr>
          <w:p w14:paraId="6AFED4B9" w14:textId="77777777" w:rsidR="00E702ED" w:rsidRPr="00E925B9" w:rsidRDefault="00E702ED" w:rsidP="00E702ED">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Product:</w:t>
            </w:r>
          </w:p>
        </w:tc>
        <w:tc>
          <w:tcPr>
            <w:tcW w:w="7472" w:type="dxa"/>
            <w:vAlign w:val="center"/>
          </w:tcPr>
          <w:p w14:paraId="4D33BEAF" w14:textId="77777777" w:rsidR="00E702ED" w:rsidRPr="00E925B9" w:rsidRDefault="00E925B9" w:rsidP="00E702ED">
            <w:pPr>
              <w:spacing w:line="360" w:lineRule="auto"/>
              <w:jc w:val="both"/>
              <w:rPr>
                <w:rFonts w:asciiTheme="minorHAnsi" w:eastAsia="MS Mincho" w:hAnsiTheme="minorHAnsi" w:cstheme="minorHAnsi"/>
                <w:bCs/>
                <w:sz w:val="22"/>
                <w:szCs w:val="22"/>
              </w:rPr>
            </w:pPr>
            <w:r>
              <w:rPr>
                <w:rFonts w:asciiTheme="minorHAnsi" w:eastAsia="MS Mincho" w:hAnsiTheme="minorHAnsi" w:cstheme="minorHAnsi"/>
                <w:bCs/>
                <w:sz w:val="22"/>
                <w:szCs w:val="22"/>
              </w:rPr>
              <w:t>Pressure Labels</w:t>
            </w:r>
          </w:p>
        </w:tc>
      </w:tr>
      <w:tr w:rsidR="00743708" w:rsidRPr="00E925B9" w14:paraId="0DB69CE7" w14:textId="77777777" w:rsidTr="0024795C">
        <w:tc>
          <w:tcPr>
            <w:tcW w:w="3256" w:type="dxa"/>
            <w:shd w:val="clear" w:color="auto" w:fill="B8CCE4"/>
          </w:tcPr>
          <w:p w14:paraId="574ED175" w14:textId="77777777" w:rsidR="00743708" w:rsidRPr="00E925B9" w:rsidRDefault="00743708" w:rsidP="00E702ED">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Raw materials used</w:t>
            </w:r>
          </w:p>
        </w:tc>
        <w:tc>
          <w:tcPr>
            <w:tcW w:w="7472" w:type="dxa"/>
            <w:vAlign w:val="center"/>
          </w:tcPr>
          <w:p w14:paraId="05C64A1A" w14:textId="77777777" w:rsidR="00354468" w:rsidRDefault="00E925B9" w:rsidP="00354468">
            <w:pPr>
              <w:numPr>
                <w:ilvl w:val="0"/>
                <w:numId w:val="11"/>
              </w:numPr>
              <w:spacing w:line="360" w:lineRule="auto"/>
              <w:ind w:left="284" w:hanging="283"/>
              <w:jc w:val="both"/>
              <w:rPr>
                <w:rFonts w:asciiTheme="minorHAnsi" w:eastAsia="MS Mincho" w:hAnsiTheme="minorHAnsi" w:cstheme="minorHAnsi"/>
                <w:bCs/>
                <w:sz w:val="22"/>
                <w:szCs w:val="22"/>
              </w:rPr>
            </w:pPr>
            <w:r>
              <w:rPr>
                <w:rFonts w:asciiTheme="minorHAnsi" w:eastAsia="MS Mincho" w:hAnsiTheme="minorHAnsi" w:cstheme="minorHAnsi"/>
                <w:bCs/>
                <w:sz w:val="22"/>
                <w:szCs w:val="22"/>
              </w:rPr>
              <w:t xml:space="preserve">Adhesive Label </w:t>
            </w:r>
            <w:r w:rsidR="0034591F">
              <w:rPr>
                <w:rFonts w:asciiTheme="minorHAnsi" w:eastAsia="MS Mincho" w:hAnsiTheme="minorHAnsi" w:cstheme="minorHAnsi"/>
                <w:bCs/>
                <w:sz w:val="22"/>
                <w:szCs w:val="22"/>
              </w:rPr>
              <w:t>– Paper, Silver metalized paper, Filmic Paper</w:t>
            </w:r>
            <w:r w:rsidR="001C1AAD">
              <w:rPr>
                <w:rFonts w:asciiTheme="minorHAnsi" w:eastAsia="MS Mincho" w:hAnsiTheme="minorHAnsi" w:cstheme="minorHAnsi"/>
                <w:bCs/>
                <w:sz w:val="22"/>
                <w:szCs w:val="22"/>
              </w:rPr>
              <w:t>, BOPP Film</w:t>
            </w:r>
          </w:p>
          <w:p w14:paraId="23157DB2" w14:textId="77777777" w:rsidR="0074630F" w:rsidRPr="00871BEF" w:rsidRDefault="00E925B9" w:rsidP="00871BEF">
            <w:pPr>
              <w:numPr>
                <w:ilvl w:val="0"/>
                <w:numId w:val="11"/>
              </w:numPr>
              <w:spacing w:line="360" w:lineRule="auto"/>
              <w:ind w:left="284" w:hanging="283"/>
              <w:jc w:val="both"/>
              <w:rPr>
                <w:rFonts w:asciiTheme="minorHAnsi" w:eastAsia="MS Mincho" w:hAnsiTheme="minorHAnsi" w:cstheme="minorHAnsi"/>
                <w:bCs/>
                <w:sz w:val="22"/>
                <w:szCs w:val="22"/>
              </w:rPr>
            </w:pPr>
            <w:r>
              <w:rPr>
                <w:rFonts w:asciiTheme="minorHAnsi" w:eastAsia="MS Mincho" w:hAnsiTheme="minorHAnsi" w:cstheme="minorHAnsi"/>
                <w:bCs/>
                <w:sz w:val="22"/>
                <w:szCs w:val="22"/>
              </w:rPr>
              <w:t>Ink</w:t>
            </w:r>
            <w:r w:rsidR="0074630F">
              <w:rPr>
                <w:rFonts w:asciiTheme="minorHAnsi" w:eastAsia="MS Mincho" w:hAnsiTheme="minorHAnsi" w:cstheme="minorHAnsi"/>
                <w:bCs/>
                <w:sz w:val="22"/>
                <w:szCs w:val="22"/>
              </w:rPr>
              <w:t xml:space="preserve"> – UV</w:t>
            </w:r>
            <w:r w:rsidR="00871BEF">
              <w:rPr>
                <w:rFonts w:asciiTheme="minorHAnsi" w:eastAsia="MS Mincho" w:hAnsiTheme="minorHAnsi" w:cstheme="minorHAnsi"/>
                <w:bCs/>
                <w:sz w:val="22"/>
                <w:szCs w:val="22"/>
              </w:rPr>
              <w:t xml:space="preserve"> / </w:t>
            </w:r>
            <w:r w:rsidR="0074630F" w:rsidRPr="00871BEF">
              <w:rPr>
                <w:rFonts w:asciiTheme="minorHAnsi" w:eastAsia="MS Mincho" w:hAnsiTheme="minorHAnsi" w:cstheme="minorHAnsi"/>
                <w:bCs/>
                <w:sz w:val="22"/>
                <w:szCs w:val="22"/>
              </w:rPr>
              <w:t>Water based</w:t>
            </w:r>
          </w:p>
          <w:p w14:paraId="0A83DCA0" w14:textId="77777777" w:rsidR="0074630F" w:rsidRDefault="0074630F" w:rsidP="00354468">
            <w:pPr>
              <w:numPr>
                <w:ilvl w:val="0"/>
                <w:numId w:val="11"/>
              </w:numPr>
              <w:spacing w:line="360" w:lineRule="auto"/>
              <w:ind w:left="284" w:hanging="283"/>
              <w:jc w:val="both"/>
              <w:rPr>
                <w:rFonts w:asciiTheme="minorHAnsi" w:eastAsia="MS Mincho" w:hAnsiTheme="minorHAnsi" w:cstheme="minorHAnsi"/>
                <w:bCs/>
                <w:sz w:val="22"/>
                <w:szCs w:val="22"/>
              </w:rPr>
            </w:pPr>
            <w:r>
              <w:rPr>
                <w:rFonts w:asciiTheme="minorHAnsi" w:eastAsia="MS Mincho" w:hAnsiTheme="minorHAnsi" w:cstheme="minorHAnsi"/>
                <w:bCs/>
                <w:sz w:val="22"/>
                <w:szCs w:val="22"/>
              </w:rPr>
              <w:t xml:space="preserve">Lamination adhesive </w:t>
            </w:r>
          </w:p>
          <w:p w14:paraId="7FB39A1F" w14:textId="77777777" w:rsidR="0074630F" w:rsidRDefault="0074630F" w:rsidP="00354468">
            <w:pPr>
              <w:numPr>
                <w:ilvl w:val="0"/>
                <w:numId w:val="11"/>
              </w:numPr>
              <w:spacing w:line="360" w:lineRule="auto"/>
              <w:ind w:left="284" w:hanging="283"/>
              <w:jc w:val="both"/>
              <w:rPr>
                <w:rFonts w:asciiTheme="minorHAnsi" w:eastAsia="MS Mincho" w:hAnsiTheme="minorHAnsi" w:cstheme="minorHAnsi"/>
                <w:bCs/>
                <w:sz w:val="22"/>
                <w:szCs w:val="22"/>
              </w:rPr>
            </w:pPr>
            <w:r>
              <w:rPr>
                <w:rFonts w:asciiTheme="minorHAnsi" w:eastAsia="MS Mincho" w:hAnsiTheme="minorHAnsi" w:cstheme="minorHAnsi"/>
                <w:bCs/>
                <w:sz w:val="22"/>
                <w:szCs w:val="22"/>
              </w:rPr>
              <w:t xml:space="preserve">UV Varnish </w:t>
            </w:r>
          </w:p>
          <w:p w14:paraId="282C99B7" w14:textId="77777777" w:rsidR="00E925B9" w:rsidRDefault="0034591F" w:rsidP="00354468">
            <w:pPr>
              <w:numPr>
                <w:ilvl w:val="0"/>
                <w:numId w:val="11"/>
              </w:numPr>
              <w:spacing w:line="360" w:lineRule="auto"/>
              <w:ind w:left="284" w:hanging="283"/>
              <w:jc w:val="both"/>
              <w:rPr>
                <w:rFonts w:asciiTheme="minorHAnsi" w:eastAsia="MS Mincho" w:hAnsiTheme="minorHAnsi" w:cstheme="minorHAnsi"/>
                <w:bCs/>
                <w:sz w:val="22"/>
                <w:szCs w:val="22"/>
              </w:rPr>
            </w:pPr>
            <w:r>
              <w:rPr>
                <w:rFonts w:asciiTheme="minorHAnsi" w:eastAsia="MS Mincho" w:hAnsiTheme="minorHAnsi" w:cstheme="minorHAnsi"/>
                <w:bCs/>
                <w:sz w:val="22"/>
                <w:szCs w:val="22"/>
              </w:rPr>
              <w:t xml:space="preserve">Cold </w:t>
            </w:r>
            <w:r w:rsidR="00E925B9">
              <w:rPr>
                <w:rFonts w:asciiTheme="minorHAnsi" w:eastAsia="MS Mincho" w:hAnsiTheme="minorHAnsi" w:cstheme="minorHAnsi"/>
                <w:bCs/>
                <w:sz w:val="22"/>
                <w:szCs w:val="22"/>
              </w:rPr>
              <w:t>Foil</w:t>
            </w:r>
          </w:p>
          <w:p w14:paraId="5211BE19" w14:textId="77777777" w:rsidR="0074630F" w:rsidRPr="00E925B9" w:rsidRDefault="0074630F" w:rsidP="00354468">
            <w:pPr>
              <w:numPr>
                <w:ilvl w:val="0"/>
                <w:numId w:val="11"/>
              </w:numPr>
              <w:spacing w:line="360" w:lineRule="auto"/>
              <w:ind w:left="284" w:hanging="283"/>
              <w:jc w:val="both"/>
              <w:rPr>
                <w:rFonts w:asciiTheme="minorHAnsi" w:eastAsia="MS Mincho" w:hAnsiTheme="minorHAnsi" w:cstheme="minorHAnsi"/>
                <w:bCs/>
                <w:sz w:val="22"/>
                <w:szCs w:val="22"/>
              </w:rPr>
            </w:pPr>
            <w:r>
              <w:rPr>
                <w:rFonts w:asciiTheme="minorHAnsi" w:eastAsia="MS Mincho" w:hAnsiTheme="minorHAnsi" w:cstheme="minorHAnsi"/>
                <w:bCs/>
                <w:sz w:val="22"/>
                <w:szCs w:val="22"/>
              </w:rPr>
              <w:t xml:space="preserve">Coil Foil adhesive </w:t>
            </w:r>
          </w:p>
        </w:tc>
      </w:tr>
      <w:tr w:rsidR="00C12B6A" w:rsidRPr="00E925B9" w14:paraId="7A5E40BB" w14:textId="77777777" w:rsidTr="00C474EF">
        <w:tc>
          <w:tcPr>
            <w:tcW w:w="3256" w:type="dxa"/>
            <w:shd w:val="clear" w:color="auto" w:fill="B8CCE4"/>
          </w:tcPr>
          <w:p w14:paraId="31ADF8E6" w14:textId="77777777" w:rsidR="00C12B6A" w:rsidRDefault="00C12B6A" w:rsidP="00C12B6A">
            <w:pPr>
              <w:spacing w:line="360" w:lineRule="auto"/>
              <w:jc w:val="both"/>
              <w:rPr>
                <w:rFonts w:ascii="Calibri" w:hAnsi="Calibri" w:cs="Calibri"/>
                <w:sz w:val="24"/>
                <w:szCs w:val="24"/>
              </w:rPr>
            </w:pPr>
            <w:r>
              <w:rPr>
                <w:rFonts w:ascii="Calibri" w:hAnsi="Calibri" w:cs="Calibri"/>
                <w:sz w:val="24"/>
                <w:szCs w:val="24"/>
              </w:rPr>
              <w:t>Manufacturing process</w:t>
            </w:r>
          </w:p>
        </w:tc>
        <w:tc>
          <w:tcPr>
            <w:tcW w:w="7472" w:type="dxa"/>
          </w:tcPr>
          <w:p w14:paraId="7A32651F" w14:textId="77777777" w:rsidR="00C12B6A" w:rsidRPr="006D3B08" w:rsidRDefault="00C12B6A" w:rsidP="00C12B6A">
            <w:pPr>
              <w:spacing w:line="360" w:lineRule="auto"/>
              <w:jc w:val="both"/>
              <w:rPr>
                <w:rFonts w:ascii="Calibri" w:hAnsi="Calibri" w:cs="Calibri"/>
                <w:sz w:val="22"/>
              </w:rPr>
            </w:pPr>
            <w:r w:rsidRPr="00062DFA">
              <w:rPr>
                <w:rFonts w:ascii="Calibri" w:hAnsi="Calibri" w:cs="Calibri"/>
                <w:sz w:val="22"/>
              </w:rPr>
              <w:t>Printing (</w:t>
            </w:r>
            <w:r>
              <w:rPr>
                <w:rFonts w:ascii="Calibri" w:hAnsi="Calibri" w:cs="Calibri"/>
                <w:sz w:val="22"/>
              </w:rPr>
              <w:t>Flexo</w:t>
            </w:r>
            <w:r w:rsidRPr="00062DFA">
              <w:rPr>
                <w:rFonts w:ascii="Calibri" w:hAnsi="Calibri" w:cs="Calibri"/>
                <w:sz w:val="22"/>
              </w:rPr>
              <w:t xml:space="preserve">), Lamination, </w:t>
            </w:r>
            <w:r w:rsidR="008160E8">
              <w:rPr>
                <w:rFonts w:ascii="Calibri" w:hAnsi="Calibri" w:cs="Calibri"/>
                <w:sz w:val="22"/>
              </w:rPr>
              <w:t xml:space="preserve">Foiling, Coating, Punching, </w:t>
            </w:r>
            <w:r w:rsidRPr="00062DFA">
              <w:rPr>
                <w:rFonts w:ascii="Calibri" w:hAnsi="Calibri" w:cs="Calibri"/>
                <w:sz w:val="22"/>
              </w:rPr>
              <w:t>Slitting</w:t>
            </w:r>
          </w:p>
        </w:tc>
      </w:tr>
      <w:tr w:rsidR="00C12B6A" w:rsidRPr="00E925B9" w14:paraId="777D52E1" w14:textId="77777777" w:rsidTr="00C474EF">
        <w:tc>
          <w:tcPr>
            <w:tcW w:w="3256" w:type="dxa"/>
            <w:shd w:val="clear" w:color="auto" w:fill="B8CCE4"/>
          </w:tcPr>
          <w:p w14:paraId="0CE64A7C" w14:textId="77777777" w:rsidR="00C12B6A" w:rsidRPr="00E827CC" w:rsidRDefault="00C12B6A" w:rsidP="00C12B6A">
            <w:pPr>
              <w:spacing w:line="360" w:lineRule="auto"/>
              <w:jc w:val="both"/>
              <w:rPr>
                <w:rFonts w:ascii="Calibri" w:hAnsi="Calibri" w:cs="Calibri"/>
                <w:sz w:val="24"/>
                <w:szCs w:val="24"/>
              </w:rPr>
            </w:pPr>
            <w:r>
              <w:rPr>
                <w:rFonts w:ascii="Calibri" w:hAnsi="Calibri" w:cs="Calibri"/>
                <w:sz w:val="24"/>
                <w:szCs w:val="24"/>
              </w:rPr>
              <w:t xml:space="preserve">Subcontracted / Outsource manufacturing </w:t>
            </w:r>
          </w:p>
        </w:tc>
        <w:tc>
          <w:tcPr>
            <w:tcW w:w="7472" w:type="dxa"/>
          </w:tcPr>
          <w:p w14:paraId="79C436F5" w14:textId="77777777" w:rsidR="00C12B6A" w:rsidRPr="00464C23" w:rsidRDefault="00C12B6A" w:rsidP="008160E8">
            <w:pPr>
              <w:spacing w:line="360" w:lineRule="auto"/>
              <w:jc w:val="both"/>
              <w:rPr>
                <w:rFonts w:ascii="Calibri" w:hAnsi="Calibri" w:cs="Calibri"/>
                <w:sz w:val="24"/>
                <w:szCs w:val="24"/>
              </w:rPr>
            </w:pPr>
            <w:r>
              <w:rPr>
                <w:rFonts w:ascii="Calibri" w:hAnsi="Calibri" w:cs="Calibri"/>
                <w:sz w:val="22"/>
              </w:rPr>
              <w:t>Nil</w:t>
            </w:r>
          </w:p>
        </w:tc>
      </w:tr>
      <w:tr w:rsidR="00E702ED" w:rsidRPr="00E925B9" w14:paraId="66A57738" w14:textId="77777777" w:rsidTr="00A90693">
        <w:tc>
          <w:tcPr>
            <w:tcW w:w="3256" w:type="dxa"/>
            <w:shd w:val="clear" w:color="auto" w:fill="B8CCE4"/>
          </w:tcPr>
          <w:p w14:paraId="1DE187F0" w14:textId="77777777" w:rsidR="00E702ED" w:rsidRPr="00E925B9" w:rsidRDefault="00E702ED" w:rsidP="00E702ED">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Function or known uses:</w:t>
            </w:r>
          </w:p>
        </w:tc>
        <w:tc>
          <w:tcPr>
            <w:tcW w:w="7472" w:type="dxa"/>
          </w:tcPr>
          <w:p w14:paraId="7028C1F3" w14:textId="77777777" w:rsidR="00E702ED" w:rsidRPr="00E925B9" w:rsidRDefault="008F363C" w:rsidP="00E702ED">
            <w:pPr>
              <w:spacing w:line="360" w:lineRule="auto"/>
              <w:jc w:val="both"/>
              <w:rPr>
                <w:rFonts w:asciiTheme="minorHAnsi" w:hAnsiTheme="minorHAnsi" w:cstheme="minorHAnsi"/>
                <w:sz w:val="22"/>
                <w:szCs w:val="22"/>
              </w:rPr>
            </w:pPr>
            <w:r>
              <w:rPr>
                <w:rFonts w:asciiTheme="minorHAnsi" w:hAnsiTheme="minorHAnsi" w:cstheme="minorHAnsi"/>
                <w:sz w:val="22"/>
                <w:szCs w:val="22"/>
              </w:rPr>
              <w:t xml:space="preserve">FMCG, Pharma, Food industries, Cosmetic </w:t>
            </w:r>
          </w:p>
        </w:tc>
      </w:tr>
      <w:tr w:rsidR="00E702ED" w:rsidRPr="00E925B9" w14:paraId="39A32B07" w14:textId="77777777" w:rsidTr="000B3DDA">
        <w:trPr>
          <w:trHeight w:val="879"/>
        </w:trPr>
        <w:tc>
          <w:tcPr>
            <w:tcW w:w="3256" w:type="dxa"/>
            <w:shd w:val="clear" w:color="auto" w:fill="B8CCE4"/>
          </w:tcPr>
          <w:p w14:paraId="74DB876B" w14:textId="77777777" w:rsidR="00E702ED" w:rsidRPr="00E925B9" w:rsidRDefault="00E702ED" w:rsidP="00E702ED">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Specification for use:</w:t>
            </w:r>
          </w:p>
          <w:p w14:paraId="24E6F92D" w14:textId="77777777" w:rsidR="00E702ED" w:rsidRPr="00E925B9" w:rsidRDefault="00E702ED" w:rsidP="00E702ED">
            <w:pPr>
              <w:spacing w:line="360" w:lineRule="auto"/>
              <w:rPr>
                <w:rFonts w:asciiTheme="minorHAnsi" w:hAnsiTheme="minorHAnsi" w:cstheme="minorHAnsi"/>
                <w:sz w:val="22"/>
                <w:szCs w:val="22"/>
              </w:rPr>
            </w:pPr>
          </w:p>
        </w:tc>
        <w:tc>
          <w:tcPr>
            <w:tcW w:w="7472" w:type="dxa"/>
          </w:tcPr>
          <w:p w14:paraId="4BF1FD00" w14:textId="77777777" w:rsidR="008F363C" w:rsidRDefault="00E925B9" w:rsidP="00E702ED">
            <w:pPr>
              <w:spacing w:line="360" w:lineRule="auto"/>
              <w:jc w:val="both"/>
              <w:rPr>
                <w:rFonts w:asciiTheme="minorHAnsi" w:hAnsiTheme="minorHAnsi" w:cstheme="minorHAnsi"/>
                <w:sz w:val="22"/>
                <w:szCs w:val="22"/>
              </w:rPr>
            </w:pPr>
            <w:r>
              <w:rPr>
                <w:rFonts w:asciiTheme="minorHAnsi" w:hAnsiTheme="minorHAnsi" w:cstheme="minorHAnsi"/>
                <w:sz w:val="22"/>
                <w:szCs w:val="22"/>
              </w:rPr>
              <w:t>Used as secondary packaging</w:t>
            </w:r>
            <w:r w:rsidR="008F363C">
              <w:rPr>
                <w:rFonts w:asciiTheme="minorHAnsi" w:hAnsiTheme="minorHAnsi" w:cstheme="minorHAnsi"/>
                <w:sz w:val="22"/>
                <w:szCs w:val="22"/>
              </w:rPr>
              <w:t xml:space="preserve"> for packers of FMCG, Pharma, Food industries &amp; Cosmetic products for product aesthetic, identification &amp; labelling </w:t>
            </w:r>
          </w:p>
          <w:p w14:paraId="1D83D80C" w14:textId="77777777" w:rsidR="00E702ED" w:rsidRDefault="008F363C" w:rsidP="00E702ED">
            <w:pPr>
              <w:spacing w:line="360" w:lineRule="auto"/>
              <w:jc w:val="both"/>
              <w:rPr>
                <w:rFonts w:asciiTheme="minorHAnsi" w:hAnsiTheme="minorHAnsi" w:cstheme="minorHAnsi"/>
                <w:sz w:val="22"/>
                <w:szCs w:val="22"/>
              </w:rPr>
            </w:pPr>
            <w:r>
              <w:rPr>
                <w:rFonts w:asciiTheme="minorHAnsi" w:hAnsiTheme="minorHAnsi" w:cstheme="minorHAnsi"/>
                <w:sz w:val="22"/>
                <w:szCs w:val="22"/>
              </w:rPr>
              <w:t>Usable for packers of products ranging from – 40 Deg C to 13</w:t>
            </w:r>
            <w:r w:rsidR="00E702ED" w:rsidRPr="00E925B9">
              <w:rPr>
                <w:rFonts w:asciiTheme="minorHAnsi" w:hAnsiTheme="minorHAnsi" w:cstheme="minorHAnsi"/>
                <w:sz w:val="22"/>
                <w:szCs w:val="22"/>
              </w:rPr>
              <w:t>0 Deg C.</w:t>
            </w:r>
          </w:p>
          <w:p w14:paraId="6603FF2D" w14:textId="77777777" w:rsidR="008160E8" w:rsidRPr="00062DFA" w:rsidRDefault="008160E8" w:rsidP="008160E8">
            <w:pPr>
              <w:numPr>
                <w:ilvl w:val="0"/>
                <w:numId w:val="14"/>
              </w:numPr>
              <w:spacing w:line="360" w:lineRule="auto"/>
              <w:ind w:left="292" w:hanging="283"/>
              <w:jc w:val="both"/>
              <w:rPr>
                <w:rFonts w:ascii="Calibri" w:hAnsi="Calibri" w:cs="Calibri"/>
                <w:sz w:val="22"/>
              </w:rPr>
            </w:pPr>
            <w:r w:rsidRPr="00062DFA">
              <w:rPr>
                <w:rFonts w:ascii="Calibri" w:hAnsi="Calibri" w:cs="Calibri"/>
                <w:sz w:val="22"/>
              </w:rPr>
              <w:t xml:space="preserve">Finish products shall not be used for further </w:t>
            </w:r>
            <w:r w:rsidR="005F7B58">
              <w:rPr>
                <w:rFonts w:ascii="Calibri" w:hAnsi="Calibri" w:cs="Calibri"/>
                <w:sz w:val="22"/>
              </w:rPr>
              <w:t>use</w:t>
            </w:r>
            <w:r w:rsidRPr="00062DFA">
              <w:rPr>
                <w:rFonts w:ascii="Calibri" w:hAnsi="Calibri" w:cs="Calibri"/>
                <w:sz w:val="22"/>
              </w:rPr>
              <w:t xml:space="preserve"> by the customer, if found with any of the below mentioned conditions.</w:t>
            </w:r>
          </w:p>
          <w:p w14:paraId="426151BE" w14:textId="77777777" w:rsidR="008160E8" w:rsidRPr="00062DFA" w:rsidRDefault="008160E8" w:rsidP="008160E8">
            <w:pPr>
              <w:widowControl/>
              <w:numPr>
                <w:ilvl w:val="0"/>
                <w:numId w:val="13"/>
              </w:numPr>
              <w:suppressAutoHyphens w:val="0"/>
              <w:spacing w:line="360" w:lineRule="auto"/>
              <w:ind w:left="292" w:hanging="283"/>
              <w:jc w:val="both"/>
              <w:rPr>
                <w:rFonts w:ascii="Calibri" w:hAnsi="Calibri" w:cs="Calibri"/>
                <w:sz w:val="22"/>
              </w:rPr>
            </w:pPr>
            <w:r w:rsidRPr="00062DFA">
              <w:rPr>
                <w:rFonts w:ascii="Calibri" w:hAnsi="Calibri" w:cs="Calibri"/>
                <w:sz w:val="22"/>
              </w:rPr>
              <w:t>Chemical contamination in the product as well as product packaging such as traces of any chemicals, oil or objectionable materials</w:t>
            </w:r>
          </w:p>
          <w:p w14:paraId="2A89AB2F" w14:textId="77777777" w:rsidR="008160E8" w:rsidRPr="00062DFA" w:rsidRDefault="008160E8" w:rsidP="008160E8">
            <w:pPr>
              <w:widowControl/>
              <w:numPr>
                <w:ilvl w:val="0"/>
                <w:numId w:val="13"/>
              </w:numPr>
              <w:suppressAutoHyphens w:val="0"/>
              <w:spacing w:line="360" w:lineRule="auto"/>
              <w:ind w:left="292" w:hanging="283"/>
              <w:jc w:val="both"/>
              <w:rPr>
                <w:rFonts w:ascii="Calibri" w:hAnsi="Calibri" w:cs="Calibri"/>
                <w:sz w:val="22"/>
              </w:rPr>
            </w:pPr>
            <w:r w:rsidRPr="00062DFA">
              <w:rPr>
                <w:rFonts w:ascii="Calibri" w:hAnsi="Calibri" w:cs="Calibri"/>
                <w:sz w:val="22"/>
              </w:rPr>
              <w:t>Physical contamination in the products such as any non-product foreign matter found in the products</w:t>
            </w:r>
          </w:p>
          <w:p w14:paraId="7E78F6A6" w14:textId="77777777" w:rsidR="005F7B58" w:rsidRDefault="008160E8" w:rsidP="008160E8">
            <w:pPr>
              <w:widowControl/>
              <w:numPr>
                <w:ilvl w:val="0"/>
                <w:numId w:val="13"/>
              </w:numPr>
              <w:suppressAutoHyphens w:val="0"/>
              <w:spacing w:line="360" w:lineRule="auto"/>
              <w:ind w:left="292" w:hanging="283"/>
              <w:jc w:val="both"/>
              <w:rPr>
                <w:rFonts w:ascii="Calibri" w:hAnsi="Calibri" w:cs="Calibri"/>
                <w:sz w:val="22"/>
              </w:rPr>
            </w:pPr>
            <w:r w:rsidRPr="00062DFA">
              <w:rPr>
                <w:rFonts w:ascii="Calibri" w:hAnsi="Calibri" w:cs="Calibri"/>
                <w:sz w:val="22"/>
              </w:rPr>
              <w:t>Product packaging are damaged</w:t>
            </w:r>
          </w:p>
          <w:p w14:paraId="019B3093" w14:textId="77777777" w:rsidR="008160E8" w:rsidRPr="005F7B58" w:rsidRDefault="008160E8" w:rsidP="008160E8">
            <w:pPr>
              <w:widowControl/>
              <w:numPr>
                <w:ilvl w:val="0"/>
                <w:numId w:val="13"/>
              </w:numPr>
              <w:suppressAutoHyphens w:val="0"/>
              <w:spacing w:line="360" w:lineRule="auto"/>
              <w:ind w:left="292" w:hanging="283"/>
              <w:jc w:val="both"/>
              <w:rPr>
                <w:rFonts w:ascii="Calibri" w:hAnsi="Calibri" w:cs="Calibri"/>
                <w:sz w:val="22"/>
              </w:rPr>
            </w:pPr>
            <w:r w:rsidRPr="005F7B58">
              <w:rPr>
                <w:rFonts w:ascii="Calibri" w:hAnsi="Calibri" w:cs="Calibri"/>
                <w:sz w:val="22"/>
              </w:rPr>
              <w:t>Products are damaged during transportation</w:t>
            </w:r>
          </w:p>
        </w:tc>
      </w:tr>
      <w:tr w:rsidR="00E702ED" w:rsidRPr="00E925B9" w14:paraId="5BA0469D" w14:textId="77777777" w:rsidTr="00A90693">
        <w:tc>
          <w:tcPr>
            <w:tcW w:w="3256" w:type="dxa"/>
            <w:shd w:val="clear" w:color="auto" w:fill="B8CCE4"/>
          </w:tcPr>
          <w:p w14:paraId="43B68B27" w14:textId="77777777" w:rsidR="00E702ED" w:rsidRPr="00E925B9" w:rsidRDefault="00743708" w:rsidP="00E702ED">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Usable life</w:t>
            </w:r>
          </w:p>
        </w:tc>
        <w:tc>
          <w:tcPr>
            <w:tcW w:w="7472" w:type="dxa"/>
          </w:tcPr>
          <w:p w14:paraId="4D0533C7" w14:textId="77777777" w:rsidR="00E702ED" w:rsidRPr="008F363C" w:rsidRDefault="00334EBA" w:rsidP="00E702ED">
            <w:pPr>
              <w:spacing w:line="360" w:lineRule="auto"/>
              <w:jc w:val="both"/>
              <w:rPr>
                <w:rFonts w:asciiTheme="minorHAnsi" w:hAnsiTheme="minorHAnsi" w:cstheme="minorHAnsi"/>
                <w:sz w:val="22"/>
                <w:szCs w:val="22"/>
              </w:rPr>
            </w:pPr>
            <w:r>
              <w:rPr>
                <w:rFonts w:asciiTheme="minorHAnsi" w:hAnsiTheme="minorHAnsi" w:cstheme="minorHAnsi"/>
                <w:sz w:val="22"/>
                <w:szCs w:val="22"/>
              </w:rPr>
              <w:t>18</w:t>
            </w:r>
            <w:r w:rsidR="00354468" w:rsidRPr="008F363C">
              <w:rPr>
                <w:rFonts w:asciiTheme="minorHAnsi" w:hAnsiTheme="minorHAnsi" w:cstheme="minorHAnsi"/>
                <w:sz w:val="22"/>
                <w:szCs w:val="22"/>
              </w:rPr>
              <w:t xml:space="preserve"> months from the date of manufacturing</w:t>
            </w:r>
          </w:p>
        </w:tc>
      </w:tr>
      <w:tr w:rsidR="00354468" w:rsidRPr="00E925B9" w14:paraId="5EC83FFB" w14:textId="77777777" w:rsidTr="00A90693">
        <w:trPr>
          <w:trHeight w:val="222"/>
        </w:trPr>
        <w:tc>
          <w:tcPr>
            <w:tcW w:w="3256" w:type="dxa"/>
            <w:shd w:val="clear" w:color="auto" w:fill="B8CCE4"/>
          </w:tcPr>
          <w:p w14:paraId="2EC1CF66" w14:textId="77777777" w:rsidR="00354468" w:rsidRPr="00E925B9" w:rsidRDefault="00354468" w:rsidP="00E702ED">
            <w:pPr>
              <w:spacing w:line="360" w:lineRule="auto"/>
              <w:rPr>
                <w:rFonts w:asciiTheme="minorHAnsi" w:hAnsiTheme="minorHAnsi" w:cstheme="minorHAnsi"/>
                <w:sz w:val="22"/>
                <w:szCs w:val="22"/>
              </w:rPr>
            </w:pPr>
            <w:r w:rsidRPr="00E925B9">
              <w:rPr>
                <w:rFonts w:asciiTheme="minorHAnsi" w:hAnsiTheme="minorHAnsi" w:cstheme="minorHAnsi"/>
                <w:sz w:val="22"/>
                <w:szCs w:val="22"/>
              </w:rPr>
              <w:t xml:space="preserve">Storage condition </w:t>
            </w:r>
          </w:p>
        </w:tc>
        <w:tc>
          <w:tcPr>
            <w:tcW w:w="7472" w:type="dxa"/>
          </w:tcPr>
          <w:p w14:paraId="5C3E5824" w14:textId="77777777" w:rsidR="00354468" w:rsidRPr="00E925B9" w:rsidRDefault="00354468" w:rsidP="00E702ED">
            <w:pPr>
              <w:spacing w:line="360" w:lineRule="auto"/>
              <w:rPr>
                <w:rFonts w:asciiTheme="minorHAnsi" w:hAnsiTheme="minorHAnsi" w:cstheme="minorHAnsi"/>
                <w:sz w:val="22"/>
                <w:szCs w:val="22"/>
              </w:rPr>
            </w:pPr>
            <w:r w:rsidRPr="00E925B9">
              <w:rPr>
                <w:rFonts w:asciiTheme="minorHAnsi" w:hAnsiTheme="minorHAnsi" w:cstheme="minorHAnsi"/>
                <w:sz w:val="22"/>
                <w:szCs w:val="22"/>
              </w:rPr>
              <w:t>Store in dry place. Protect from moist environment</w:t>
            </w:r>
          </w:p>
        </w:tc>
      </w:tr>
      <w:tr w:rsidR="00354468" w:rsidRPr="00E925B9" w14:paraId="71C0CEB9" w14:textId="77777777" w:rsidTr="00A90693">
        <w:trPr>
          <w:trHeight w:val="222"/>
        </w:trPr>
        <w:tc>
          <w:tcPr>
            <w:tcW w:w="3256" w:type="dxa"/>
            <w:shd w:val="clear" w:color="auto" w:fill="B8CCE4"/>
          </w:tcPr>
          <w:p w14:paraId="434B7765" w14:textId="77777777" w:rsidR="00354468" w:rsidRPr="00E925B9" w:rsidRDefault="00354468" w:rsidP="00E702ED">
            <w:pPr>
              <w:spacing w:line="360" w:lineRule="auto"/>
              <w:rPr>
                <w:rFonts w:asciiTheme="minorHAnsi" w:hAnsiTheme="minorHAnsi" w:cstheme="minorHAnsi"/>
                <w:sz w:val="22"/>
                <w:szCs w:val="22"/>
              </w:rPr>
            </w:pPr>
            <w:r w:rsidRPr="00E925B9">
              <w:rPr>
                <w:rFonts w:asciiTheme="minorHAnsi" w:hAnsiTheme="minorHAnsi" w:cstheme="minorHAnsi"/>
                <w:sz w:val="22"/>
                <w:szCs w:val="22"/>
              </w:rPr>
              <w:t>Regulatory requirements</w:t>
            </w:r>
          </w:p>
        </w:tc>
        <w:tc>
          <w:tcPr>
            <w:tcW w:w="7472" w:type="dxa"/>
          </w:tcPr>
          <w:p w14:paraId="41303728" w14:textId="77777777" w:rsidR="00354468" w:rsidRPr="00E925B9" w:rsidRDefault="00354468" w:rsidP="00E702ED">
            <w:pPr>
              <w:spacing w:line="360" w:lineRule="auto"/>
              <w:rPr>
                <w:rFonts w:asciiTheme="minorHAnsi" w:hAnsiTheme="minorHAnsi" w:cstheme="minorHAnsi"/>
                <w:sz w:val="22"/>
                <w:szCs w:val="22"/>
              </w:rPr>
            </w:pPr>
            <w:r w:rsidRPr="00E925B9">
              <w:rPr>
                <w:rFonts w:asciiTheme="minorHAnsi" w:hAnsiTheme="minorHAnsi" w:cstheme="minorHAnsi"/>
                <w:sz w:val="22"/>
                <w:szCs w:val="22"/>
              </w:rPr>
              <w:t>Nil</w:t>
            </w:r>
          </w:p>
        </w:tc>
      </w:tr>
      <w:tr w:rsidR="00354468" w:rsidRPr="00E925B9" w14:paraId="12E527E3" w14:textId="77777777" w:rsidTr="00A90693">
        <w:trPr>
          <w:trHeight w:val="222"/>
        </w:trPr>
        <w:tc>
          <w:tcPr>
            <w:tcW w:w="3256" w:type="dxa"/>
            <w:shd w:val="clear" w:color="auto" w:fill="B8CCE4"/>
          </w:tcPr>
          <w:p w14:paraId="0CC77D35" w14:textId="77777777" w:rsidR="00354468" w:rsidRPr="00E925B9" w:rsidRDefault="00354468" w:rsidP="00E702ED">
            <w:pPr>
              <w:spacing w:line="360" w:lineRule="auto"/>
              <w:rPr>
                <w:rFonts w:asciiTheme="minorHAnsi" w:hAnsiTheme="minorHAnsi" w:cstheme="minorHAnsi"/>
                <w:sz w:val="22"/>
                <w:szCs w:val="22"/>
              </w:rPr>
            </w:pPr>
            <w:r w:rsidRPr="00E925B9">
              <w:rPr>
                <w:rFonts w:asciiTheme="minorHAnsi" w:hAnsiTheme="minorHAnsi" w:cstheme="minorHAnsi"/>
                <w:sz w:val="22"/>
                <w:szCs w:val="22"/>
              </w:rPr>
              <w:t>Country of Sale</w:t>
            </w:r>
          </w:p>
        </w:tc>
        <w:tc>
          <w:tcPr>
            <w:tcW w:w="7472" w:type="dxa"/>
          </w:tcPr>
          <w:p w14:paraId="5C1B003E" w14:textId="77777777" w:rsidR="00354468" w:rsidRPr="008F363C" w:rsidRDefault="00354468" w:rsidP="00E702ED">
            <w:pPr>
              <w:spacing w:line="360" w:lineRule="auto"/>
              <w:rPr>
                <w:rFonts w:asciiTheme="minorHAnsi" w:hAnsiTheme="minorHAnsi" w:cstheme="minorHAnsi"/>
                <w:sz w:val="22"/>
                <w:szCs w:val="22"/>
              </w:rPr>
            </w:pPr>
            <w:r w:rsidRPr="008F363C">
              <w:rPr>
                <w:rFonts w:asciiTheme="minorHAnsi" w:hAnsiTheme="minorHAnsi" w:cstheme="minorHAnsi"/>
                <w:sz w:val="22"/>
                <w:szCs w:val="22"/>
              </w:rPr>
              <w:t>India</w:t>
            </w:r>
            <w:r w:rsidR="008F363C" w:rsidRPr="008F363C">
              <w:rPr>
                <w:rFonts w:asciiTheme="minorHAnsi" w:hAnsiTheme="minorHAnsi" w:cstheme="minorHAnsi"/>
                <w:sz w:val="22"/>
                <w:szCs w:val="22"/>
              </w:rPr>
              <w:t>, USA</w:t>
            </w:r>
          </w:p>
        </w:tc>
      </w:tr>
      <w:tr w:rsidR="00871BEF" w:rsidRPr="00E925B9" w14:paraId="28B952F3" w14:textId="77777777" w:rsidTr="00A90693">
        <w:trPr>
          <w:trHeight w:val="222"/>
        </w:trPr>
        <w:tc>
          <w:tcPr>
            <w:tcW w:w="3256" w:type="dxa"/>
            <w:shd w:val="clear" w:color="auto" w:fill="B8CCE4"/>
          </w:tcPr>
          <w:p w14:paraId="7C37EF60" w14:textId="77777777" w:rsidR="00871BEF" w:rsidRPr="00E827CC" w:rsidRDefault="00871BEF" w:rsidP="00871BEF">
            <w:pPr>
              <w:spacing w:line="360" w:lineRule="auto"/>
              <w:rPr>
                <w:rFonts w:ascii="Calibri" w:hAnsi="Calibri" w:cs="Calibri"/>
                <w:sz w:val="24"/>
                <w:szCs w:val="24"/>
              </w:rPr>
            </w:pPr>
            <w:r w:rsidRPr="00E827CC">
              <w:rPr>
                <w:rFonts w:ascii="Calibri" w:hAnsi="Calibri" w:cs="Calibri"/>
                <w:sz w:val="24"/>
                <w:szCs w:val="24"/>
              </w:rPr>
              <w:t>Post-consumer recycling</w:t>
            </w:r>
          </w:p>
        </w:tc>
        <w:tc>
          <w:tcPr>
            <w:tcW w:w="7472" w:type="dxa"/>
          </w:tcPr>
          <w:p w14:paraId="08E733C2" w14:textId="77777777" w:rsidR="00871BEF" w:rsidRPr="009B68C8" w:rsidRDefault="00871BEF" w:rsidP="00871BEF">
            <w:pPr>
              <w:spacing w:line="360" w:lineRule="auto"/>
            </w:pPr>
            <w:r>
              <w:rPr>
                <w:rFonts w:ascii="Calibri" w:hAnsi="Calibri" w:cs="Calibri"/>
                <w:sz w:val="24"/>
                <w:szCs w:val="24"/>
              </w:rPr>
              <w:t xml:space="preserve">No PCWR waste used </w:t>
            </w:r>
          </w:p>
        </w:tc>
      </w:tr>
    </w:tbl>
    <w:p w14:paraId="68AFF3F7" w14:textId="77777777" w:rsidR="009B68C8" w:rsidRPr="00E925B9" w:rsidRDefault="009B68C8" w:rsidP="00E827CC">
      <w:pPr>
        <w:spacing w:line="360" w:lineRule="auto"/>
        <w:jc w:val="both"/>
        <w:rPr>
          <w:rFonts w:asciiTheme="minorHAnsi" w:hAnsiTheme="minorHAnsi" w:cstheme="minorHAnsi"/>
          <w:sz w:val="22"/>
          <w:szCs w:val="22"/>
        </w:rPr>
      </w:pPr>
    </w:p>
    <w:p w14:paraId="412F33B5" w14:textId="77777777" w:rsidR="000C2D30" w:rsidRDefault="000C2D30" w:rsidP="000C2D30">
      <w:pPr>
        <w:spacing w:line="360" w:lineRule="auto"/>
        <w:ind w:left="450"/>
        <w:jc w:val="both"/>
        <w:rPr>
          <w:rFonts w:asciiTheme="minorHAnsi" w:hAnsiTheme="minorHAnsi" w:cstheme="minorHAnsi"/>
          <w:sz w:val="22"/>
          <w:szCs w:val="22"/>
        </w:rPr>
      </w:pPr>
    </w:p>
    <w:p w14:paraId="4ADF6C96" w14:textId="77777777" w:rsidR="00F417E5" w:rsidRDefault="00F417E5" w:rsidP="000C2D30">
      <w:pPr>
        <w:spacing w:line="360" w:lineRule="auto"/>
        <w:ind w:left="450"/>
        <w:jc w:val="both"/>
        <w:rPr>
          <w:rFonts w:asciiTheme="minorHAnsi" w:hAnsiTheme="minorHAnsi" w:cstheme="minorHAnsi"/>
          <w:sz w:val="22"/>
          <w:szCs w:val="22"/>
        </w:rPr>
      </w:pPr>
    </w:p>
    <w:p w14:paraId="78559B6B" w14:textId="77777777" w:rsidR="00F417E5" w:rsidRDefault="00F417E5" w:rsidP="000C2D30">
      <w:pPr>
        <w:spacing w:line="360" w:lineRule="auto"/>
        <w:ind w:left="450"/>
        <w:jc w:val="both"/>
        <w:rPr>
          <w:rFonts w:asciiTheme="minorHAnsi" w:hAnsiTheme="minorHAnsi" w:cstheme="minorHAnsi"/>
          <w:sz w:val="22"/>
          <w:szCs w:val="22"/>
        </w:rPr>
      </w:pPr>
    </w:p>
    <w:p w14:paraId="07384B6A" w14:textId="77777777" w:rsidR="00F417E5" w:rsidRPr="000C2D30" w:rsidRDefault="00F417E5" w:rsidP="000C2D30">
      <w:pPr>
        <w:spacing w:line="360" w:lineRule="auto"/>
        <w:ind w:left="450"/>
        <w:jc w:val="both"/>
        <w:rPr>
          <w:rFonts w:asciiTheme="minorHAnsi" w:hAnsiTheme="minorHAnsi" w:cstheme="minorHAnsi"/>
          <w:sz w:val="22"/>
          <w:szCs w:val="22"/>
        </w:rPr>
      </w:pPr>
    </w:p>
    <w:p w14:paraId="15B1D86F" w14:textId="77777777" w:rsidR="00836EF8" w:rsidRPr="006F355C" w:rsidRDefault="00E925B9" w:rsidP="00E827CC">
      <w:pPr>
        <w:numPr>
          <w:ilvl w:val="0"/>
          <w:numId w:val="10"/>
        </w:numPr>
        <w:spacing w:line="360" w:lineRule="auto"/>
        <w:ind w:left="450" w:hanging="450"/>
        <w:jc w:val="both"/>
        <w:rPr>
          <w:rFonts w:asciiTheme="minorHAnsi" w:hAnsiTheme="minorHAnsi" w:cstheme="minorHAnsi"/>
          <w:sz w:val="22"/>
          <w:szCs w:val="22"/>
        </w:rPr>
      </w:pPr>
      <w:r w:rsidRPr="006F355C">
        <w:rPr>
          <w:rFonts w:asciiTheme="minorHAnsi" w:eastAsia="MS Mincho" w:hAnsiTheme="minorHAnsi" w:cstheme="minorHAnsi"/>
          <w:bCs/>
          <w:sz w:val="22"/>
          <w:szCs w:val="22"/>
        </w:rPr>
        <w:t>GUJARAT PRINT PACK PUBLICATION LIMITED, hereby</w:t>
      </w:r>
      <w:r w:rsidR="00836EF8" w:rsidRPr="006F355C">
        <w:rPr>
          <w:rFonts w:asciiTheme="minorHAnsi" w:hAnsiTheme="minorHAnsi" w:cstheme="minorHAnsi"/>
          <w:sz w:val="22"/>
          <w:szCs w:val="22"/>
        </w:rPr>
        <w:t xml:space="preserve"> declare</w:t>
      </w:r>
      <w:r w:rsidRPr="006F355C">
        <w:rPr>
          <w:rFonts w:asciiTheme="minorHAnsi" w:hAnsiTheme="minorHAnsi" w:cstheme="minorHAnsi"/>
          <w:sz w:val="22"/>
          <w:szCs w:val="22"/>
        </w:rPr>
        <w:t>s</w:t>
      </w:r>
      <w:r w:rsidR="00836EF8" w:rsidRPr="006F355C">
        <w:rPr>
          <w:rFonts w:asciiTheme="minorHAnsi" w:hAnsiTheme="minorHAnsi" w:cstheme="minorHAnsi"/>
          <w:sz w:val="22"/>
          <w:szCs w:val="22"/>
        </w:rPr>
        <w:t xml:space="preserve"> that all raw materials used in the manufacturing of </w:t>
      </w:r>
      <w:r w:rsidRPr="006F355C">
        <w:rPr>
          <w:rFonts w:asciiTheme="minorHAnsi" w:hAnsiTheme="minorHAnsi" w:cstheme="minorHAnsi"/>
          <w:b/>
          <w:sz w:val="22"/>
          <w:szCs w:val="22"/>
        </w:rPr>
        <w:t>Printed Pressure Labels</w:t>
      </w:r>
      <w:r w:rsidR="00836EF8" w:rsidRPr="006F355C">
        <w:rPr>
          <w:rFonts w:asciiTheme="minorHAnsi" w:hAnsiTheme="minorHAnsi" w:cstheme="minorHAnsi"/>
          <w:sz w:val="22"/>
          <w:szCs w:val="22"/>
        </w:rPr>
        <w:t xml:space="preserve"> do not have a concentration of lead, cadmium, Hexavalent chromium and mercury that exceeds 100 PPM, and conform to Council Directive 94/62/EC with amendments 2005/20/EC and 2004/12/EC</w:t>
      </w:r>
    </w:p>
    <w:p w14:paraId="62C8D345" w14:textId="77777777" w:rsidR="00836EF8" w:rsidRPr="006F355C" w:rsidRDefault="00836EF8" w:rsidP="00E827CC">
      <w:pPr>
        <w:numPr>
          <w:ilvl w:val="0"/>
          <w:numId w:val="10"/>
        </w:numPr>
        <w:spacing w:line="360" w:lineRule="auto"/>
        <w:ind w:left="450" w:hanging="450"/>
        <w:jc w:val="both"/>
        <w:rPr>
          <w:rFonts w:asciiTheme="minorHAnsi" w:hAnsiTheme="minorHAnsi" w:cstheme="minorHAnsi"/>
          <w:sz w:val="22"/>
          <w:szCs w:val="22"/>
        </w:rPr>
      </w:pPr>
      <w:r w:rsidRPr="006F355C">
        <w:rPr>
          <w:rFonts w:asciiTheme="minorHAnsi" w:hAnsiTheme="minorHAnsi" w:cstheme="minorHAnsi"/>
          <w:sz w:val="22"/>
          <w:szCs w:val="22"/>
        </w:rPr>
        <w:t xml:space="preserve">Substances such as 4-methylbenzophenone, benzophenone, hydroxybenzophenone and bisphenol A are not added or used in the manufacturing of </w:t>
      </w:r>
      <w:r w:rsidR="00E925B9" w:rsidRPr="006F355C">
        <w:rPr>
          <w:rFonts w:asciiTheme="minorHAnsi" w:hAnsiTheme="minorHAnsi" w:cstheme="minorHAnsi"/>
          <w:b/>
          <w:sz w:val="22"/>
          <w:szCs w:val="22"/>
        </w:rPr>
        <w:t>Printed Pressure Labels</w:t>
      </w:r>
      <w:r w:rsidR="00E925B9" w:rsidRPr="006F355C">
        <w:rPr>
          <w:rFonts w:asciiTheme="minorHAnsi" w:hAnsiTheme="minorHAnsi" w:cstheme="minorHAnsi"/>
          <w:sz w:val="22"/>
          <w:szCs w:val="22"/>
        </w:rPr>
        <w:t xml:space="preserve"> </w:t>
      </w:r>
      <w:r w:rsidRPr="006F355C">
        <w:rPr>
          <w:rFonts w:asciiTheme="minorHAnsi" w:hAnsiTheme="minorHAnsi" w:cstheme="minorHAnsi"/>
          <w:sz w:val="22"/>
          <w:szCs w:val="22"/>
        </w:rPr>
        <w:t>and are therefore not expected to be present in our products</w:t>
      </w:r>
    </w:p>
    <w:p w14:paraId="4D5DD9B4" w14:textId="77777777" w:rsidR="0023584C" w:rsidRPr="006F355C" w:rsidRDefault="0023584C" w:rsidP="00E827CC">
      <w:pPr>
        <w:numPr>
          <w:ilvl w:val="0"/>
          <w:numId w:val="10"/>
        </w:numPr>
        <w:spacing w:line="360" w:lineRule="auto"/>
        <w:ind w:left="450" w:hanging="450"/>
        <w:jc w:val="both"/>
        <w:rPr>
          <w:rFonts w:asciiTheme="minorHAnsi" w:hAnsiTheme="minorHAnsi" w:cstheme="minorHAnsi"/>
          <w:sz w:val="22"/>
          <w:szCs w:val="22"/>
        </w:rPr>
      </w:pPr>
      <w:r w:rsidRPr="006F355C">
        <w:rPr>
          <w:rFonts w:asciiTheme="minorHAnsi" w:hAnsiTheme="minorHAnsi" w:cstheme="minorHAnsi"/>
          <w:sz w:val="22"/>
          <w:szCs w:val="22"/>
        </w:rPr>
        <w:t>Inks used are suitable for Indirect Food Contact where there is a barrier between the ink and the product. They confirm to the requirement of Heavy Metal Content of CONEG and EN 71 part 3. The inks do not contain any material that is in the negative list of CEPE. The inks do not contain any animal fat</w:t>
      </w:r>
    </w:p>
    <w:p w14:paraId="2475ADDA" w14:textId="77777777" w:rsidR="00836EF8" w:rsidRPr="006F355C" w:rsidRDefault="00E925B9" w:rsidP="00E827CC">
      <w:pPr>
        <w:numPr>
          <w:ilvl w:val="0"/>
          <w:numId w:val="10"/>
        </w:numPr>
        <w:spacing w:line="360" w:lineRule="auto"/>
        <w:ind w:left="450" w:hanging="450"/>
        <w:jc w:val="both"/>
        <w:rPr>
          <w:rFonts w:asciiTheme="minorHAnsi" w:hAnsiTheme="minorHAnsi" w:cstheme="minorHAnsi"/>
          <w:sz w:val="22"/>
          <w:szCs w:val="22"/>
        </w:rPr>
      </w:pPr>
      <w:r w:rsidRPr="006F355C">
        <w:rPr>
          <w:rFonts w:asciiTheme="minorHAnsi" w:hAnsiTheme="minorHAnsi" w:cstheme="minorHAnsi"/>
          <w:b/>
          <w:sz w:val="22"/>
          <w:szCs w:val="22"/>
        </w:rPr>
        <w:t>Printed Pressure Labels</w:t>
      </w:r>
      <w:r w:rsidRPr="006F355C">
        <w:rPr>
          <w:rFonts w:asciiTheme="minorHAnsi" w:hAnsiTheme="minorHAnsi" w:cstheme="minorHAnsi"/>
          <w:sz w:val="22"/>
          <w:szCs w:val="22"/>
        </w:rPr>
        <w:t xml:space="preserve"> </w:t>
      </w:r>
      <w:r w:rsidR="00354468" w:rsidRPr="006F355C">
        <w:rPr>
          <w:rFonts w:asciiTheme="minorHAnsi" w:hAnsiTheme="minorHAnsi" w:cstheme="minorHAnsi"/>
          <w:sz w:val="22"/>
          <w:szCs w:val="22"/>
        </w:rPr>
        <w:t>have</w:t>
      </w:r>
      <w:r w:rsidR="00836EF8" w:rsidRPr="006F355C">
        <w:rPr>
          <w:rFonts w:asciiTheme="minorHAnsi" w:hAnsiTheme="minorHAnsi" w:cstheme="minorHAnsi"/>
          <w:sz w:val="22"/>
          <w:szCs w:val="22"/>
        </w:rPr>
        <w:t xml:space="preserve"> to be kept in its original packaging in a cool or </w:t>
      </w:r>
      <w:r w:rsidR="0094167E" w:rsidRPr="006F355C">
        <w:rPr>
          <w:rFonts w:asciiTheme="minorHAnsi" w:hAnsiTheme="minorHAnsi" w:cstheme="minorHAnsi"/>
          <w:sz w:val="22"/>
          <w:szCs w:val="22"/>
        </w:rPr>
        <w:t xml:space="preserve">ambient </w:t>
      </w:r>
      <w:r w:rsidR="00836EF8" w:rsidRPr="006F355C">
        <w:rPr>
          <w:rFonts w:asciiTheme="minorHAnsi" w:hAnsiTheme="minorHAnsi" w:cstheme="minorHAnsi"/>
          <w:sz w:val="22"/>
          <w:szCs w:val="22"/>
        </w:rPr>
        <w:t>temperate and dry place</w:t>
      </w:r>
      <w:r w:rsidR="00871BEF" w:rsidRPr="006F355C">
        <w:rPr>
          <w:rFonts w:asciiTheme="minorHAnsi" w:hAnsiTheme="minorHAnsi" w:cstheme="minorHAnsi"/>
          <w:sz w:val="22"/>
          <w:szCs w:val="22"/>
        </w:rPr>
        <w:t xml:space="preserve"> as per product application by packers / customer</w:t>
      </w:r>
      <w:r w:rsidR="00836EF8" w:rsidRPr="006F355C">
        <w:rPr>
          <w:rFonts w:asciiTheme="minorHAnsi" w:hAnsiTheme="minorHAnsi" w:cstheme="minorHAnsi"/>
          <w:sz w:val="22"/>
          <w:szCs w:val="22"/>
        </w:rPr>
        <w:t xml:space="preserve">. </w:t>
      </w:r>
    </w:p>
    <w:p w14:paraId="519B4768" w14:textId="1DFE464A" w:rsidR="00E827CC" w:rsidRPr="006F355C" w:rsidRDefault="00252CE5" w:rsidP="00E827CC">
      <w:pPr>
        <w:numPr>
          <w:ilvl w:val="0"/>
          <w:numId w:val="10"/>
        </w:numPr>
        <w:spacing w:line="360" w:lineRule="auto"/>
        <w:ind w:left="450" w:hanging="450"/>
        <w:jc w:val="both"/>
        <w:rPr>
          <w:rFonts w:asciiTheme="minorHAnsi" w:hAnsiTheme="minorHAnsi" w:cstheme="minorHAnsi"/>
          <w:sz w:val="22"/>
          <w:szCs w:val="22"/>
        </w:rPr>
      </w:pPr>
      <w:r w:rsidRPr="00E925B9">
        <w:rPr>
          <w:rFonts w:asciiTheme="minorHAnsi" w:hAnsiTheme="minorHAnsi" w:cstheme="minorHAnsi"/>
          <w:sz w:val="22"/>
          <w:szCs w:val="22"/>
        </w:rPr>
        <w:t xml:space="preserve">This Declaration is valid for two years </w:t>
      </w:r>
      <w:r>
        <w:rPr>
          <w:rFonts w:asciiTheme="minorHAnsi" w:hAnsiTheme="minorHAnsi" w:cstheme="minorHAnsi"/>
          <w:sz w:val="22"/>
          <w:szCs w:val="22"/>
        </w:rPr>
        <w:t xml:space="preserve">from the date of Publication, </w:t>
      </w:r>
      <w:r w:rsidRPr="00E925B9">
        <w:rPr>
          <w:rFonts w:asciiTheme="minorHAnsi" w:hAnsiTheme="minorHAnsi" w:cstheme="minorHAnsi"/>
          <w:sz w:val="22"/>
          <w:szCs w:val="22"/>
        </w:rPr>
        <w:t>unless there is a change to the materials used, processing technologies or applicable legislation</w:t>
      </w:r>
      <w:r w:rsidR="00836EF8" w:rsidRPr="006F355C">
        <w:rPr>
          <w:rFonts w:asciiTheme="minorHAnsi" w:hAnsiTheme="minorHAnsi" w:cstheme="minorHAnsi"/>
          <w:sz w:val="22"/>
          <w:szCs w:val="22"/>
        </w:rPr>
        <w:t>.</w:t>
      </w:r>
    </w:p>
    <w:p w14:paraId="4D0F37FF" w14:textId="77777777" w:rsidR="00836EF8" w:rsidRPr="006F355C" w:rsidRDefault="00836EF8" w:rsidP="00E827CC">
      <w:pPr>
        <w:numPr>
          <w:ilvl w:val="0"/>
          <w:numId w:val="10"/>
        </w:numPr>
        <w:spacing w:line="360" w:lineRule="auto"/>
        <w:ind w:left="450" w:hanging="450"/>
        <w:jc w:val="both"/>
        <w:rPr>
          <w:rFonts w:asciiTheme="minorHAnsi" w:hAnsiTheme="minorHAnsi" w:cstheme="minorHAnsi"/>
          <w:sz w:val="22"/>
          <w:szCs w:val="22"/>
        </w:rPr>
      </w:pPr>
      <w:r w:rsidRPr="006F355C">
        <w:rPr>
          <w:rFonts w:asciiTheme="minorHAnsi" w:hAnsiTheme="minorHAnsi" w:cstheme="minorHAnsi"/>
          <w:sz w:val="22"/>
          <w:szCs w:val="22"/>
        </w:rPr>
        <w:t>Whilst this Declaration is made using all due diligence, it is the responsibility of the downstream users of these articles to ensure compliance with all relevant legislation in their own applications and technologies</w:t>
      </w:r>
    </w:p>
    <w:p w14:paraId="5BE41BF5" w14:textId="77777777" w:rsidR="008E2870" w:rsidRPr="006F355C" w:rsidRDefault="008E2870" w:rsidP="00E827CC">
      <w:pPr>
        <w:numPr>
          <w:ilvl w:val="0"/>
          <w:numId w:val="10"/>
        </w:numPr>
        <w:spacing w:line="360" w:lineRule="auto"/>
        <w:ind w:left="450" w:hanging="450"/>
        <w:jc w:val="both"/>
        <w:rPr>
          <w:rFonts w:asciiTheme="minorHAnsi" w:hAnsiTheme="minorHAnsi" w:cstheme="minorHAnsi"/>
          <w:sz w:val="22"/>
          <w:szCs w:val="22"/>
        </w:rPr>
      </w:pPr>
      <w:r w:rsidRPr="006F355C">
        <w:rPr>
          <w:rFonts w:asciiTheme="minorHAnsi" w:hAnsiTheme="minorHAnsi" w:cstheme="minorHAnsi"/>
          <w:sz w:val="22"/>
          <w:szCs w:val="22"/>
        </w:rPr>
        <w:t xml:space="preserve">This Declaration of Compliance is applicable to current and future supplies of Products manufactured </w:t>
      </w:r>
      <w:r w:rsidR="00354468" w:rsidRPr="006F355C">
        <w:rPr>
          <w:rFonts w:asciiTheme="minorHAnsi" w:hAnsiTheme="minorHAnsi" w:cstheme="minorHAnsi"/>
          <w:sz w:val="22"/>
          <w:szCs w:val="22"/>
        </w:rPr>
        <w:t xml:space="preserve">by </w:t>
      </w:r>
      <w:r w:rsidR="00E925B9" w:rsidRPr="006F355C">
        <w:rPr>
          <w:rFonts w:asciiTheme="minorHAnsi" w:eastAsia="MS Mincho" w:hAnsiTheme="minorHAnsi" w:cstheme="minorHAnsi"/>
          <w:bCs/>
          <w:sz w:val="22"/>
          <w:szCs w:val="22"/>
        </w:rPr>
        <w:t>GUJARAT PRINT PACK PUBLICATION LIMITED</w:t>
      </w:r>
      <w:r w:rsidR="0094167E" w:rsidRPr="006F355C">
        <w:rPr>
          <w:rFonts w:asciiTheme="minorHAnsi" w:eastAsia="MS Mincho" w:hAnsiTheme="minorHAnsi" w:cstheme="minorHAnsi"/>
          <w:bCs/>
          <w:sz w:val="22"/>
          <w:szCs w:val="22"/>
        </w:rPr>
        <w:t xml:space="preserve"> </w:t>
      </w:r>
      <w:r w:rsidRPr="006F355C">
        <w:rPr>
          <w:rFonts w:asciiTheme="minorHAnsi" w:hAnsiTheme="minorHAnsi" w:cstheme="minorHAnsi"/>
          <w:sz w:val="22"/>
          <w:szCs w:val="22"/>
        </w:rPr>
        <w:t xml:space="preserve">and are updated only </w:t>
      </w:r>
      <w:r w:rsidR="00354468" w:rsidRPr="006F355C">
        <w:rPr>
          <w:rFonts w:asciiTheme="minorHAnsi" w:hAnsiTheme="minorHAnsi" w:cstheme="minorHAnsi"/>
          <w:sz w:val="22"/>
          <w:szCs w:val="22"/>
        </w:rPr>
        <w:t xml:space="preserve">when there </w:t>
      </w:r>
      <w:r w:rsidR="00253DED" w:rsidRPr="006F355C">
        <w:rPr>
          <w:rFonts w:asciiTheme="minorHAnsi" w:hAnsiTheme="minorHAnsi" w:cstheme="minorHAnsi"/>
          <w:sz w:val="22"/>
          <w:szCs w:val="22"/>
        </w:rPr>
        <w:t xml:space="preserve">are </w:t>
      </w:r>
      <w:r w:rsidRPr="006F355C">
        <w:rPr>
          <w:rFonts w:asciiTheme="minorHAnsi" w:hAnsiTheme="minorHAnsi" w:cstheme="minorHAnsi"/>
          <w:sz w:val="22"/>
          <w:szCs w:val="22"/>
        </w:rPr>
        <w:t>(1) Legislative changes (2) Creation of new scientific data that affects the use of the material &amp; (3) Modified composition of the material or the article that has significance for the application</w:t>
      </w:r>
    </w:p>
    <w:p w14:paraId="59117C8A" w14:textId="77777777" w:rsidR="00836EF8" w:rsidRPr="006F355C" w:rsidRDefault="00836EF8" w:rsidP="00E827CC">
      <w:pPr>
        <w:spacing w:line="360" w:lineRule="auto"/>
        <w:jc w:val="both"/>
        <w:rPr>
          <w:rFonts w:asciiTheme="minorHAnsi" w:hAnsiTheme="minorHAnsi" w:cstheme="minorHAnsi"/>
          <w:sz w:val="22"/>
          <w:szCs w:val="22"/>
        </w:rPr>
      </w:pPr>
    </w:p>
    <w:p w14:paraId="0EE3A19D" w14:textId="77777777" w:rsidR="00836EF8" w:rsidRPr="006F355C" w:rsidRDefault="00836EF8" w:rsidP="008E2870">
      <w:pPr>
        <w:spacing w:line="360" w:lineRule="auto"/>
        <w:ind w:firstLine="450"/>
        <w:jc w:val="both"/>
        <w:rPr>
          <w:rFonts w:asciiTheme="minorHAnsi" w:hAnsiTheme="minorHAnsi" w:cstheme="minorHAnsi"/>
          <w:sz w:val="22"/>
          <w:szCs w:val="22"/>
        </w:rPr>
      </w:pPr>
      <w:r w:rsidRPr="006F355C">
        <w:rPr>
          <w:rFonts w:asciiTheme="minorHAnsi" w:hAnsiTheme="minorHAnsi" w:cstheme="minorHAnsi"/>
          <w:sz w:val="22"/>
          <w:szCs w:val="22"/>
        </w:rPr>
        <w:t xml:space="preserve">Signed </w:t>
      </w:r>
    </w:p>
    <w:p w14:paraId="4DBBB197" w14:textId="77777777" w:rsidR="008E2870" w:rsidRPr="006F355C" w:rsidRDefault="008E2870" w:rsidP="008E2870">
      <w:pPr>
        <w:spacing w:line="360" w:lineRule="auto"/>
        <w:ind w:firstLine="450"/>
        <w:jc w:val="both"/>
        <w:rPr>
          <w:rFonts w:asciiTheme="minorHAnsi" w:hAnsiTheme="minorHAnsi" w:cstheme="minorHAnsi"/>
          <w:sz w:val="22"/>
          <w:szCs w:val="22"/>
        </w:rPr>
      </w:pPr>
    </w:p>
    <w:p w14:paraId="3498D87B" w14:textId="77777777" w:rsidR="00836EF8" w:rsidRPr="006F355C" w:rsidRDefault="008E2870" w:rsidP="00E827CC">
      <w:pPr>
        <w:spacing w:line="360" w:lineRule="auto"/>
        <w:jc w:val="both"/>
        <w:rPr>
          <w:rFonts w:asciiTheme="minorHAnsi" w:hAnsiTheme="minorHAnsi" w:cstheme="minorHAnsi"/>
          <w:sz w:val="22"/>
          <w:szCs w:val="22"/>
        </w:rPr>
      </w:pPr>
      <w:r w:rsidRPr="006F355C">
        <w:rPr>
          <w:rFonts w:asciiTheme="minorHAnsi" w:hAnsiTheme="minorHAnsi" w:cstheme="minorHAnsi"/>
          <w:sz w:val="22"/>
          <w:szCs w:val="22"/>
        </w:rPr>
        <w:t xml:space="preserve">        ________________________</w:t>
      </w:r>
    </w:p>
    <w:p w14:paraId="7ADAFD17" w14:textId="77777777" w:rsidR="00252CE5" w:rsidRPr="00E925B9" w:rsidRDefault="00252CE5" w:rsidP="00252CE5">
      <w:pPr>
        <w:spacing w:line="360" w:lineRule="auto"/>
        <w:ind w:firstLine="450"/>
        <w:jc w:val="both"/>
        <w:rPr>
          <w:rFonts w:asciiTheme="minorHAnsi" w:hAnsiTheme="minorHAnsi" w:cstheme="minorHAnsi"/>
          <w:sz w:val="22"/>
          <w:szCs w:val="22"/>
        </w:rPr>
      </w:pPr>
      <w:r>
        <w:rPr>
          <w:rFonts w:asciiTheme="minorHAnsi" w:hAnsiTheme="minorHAnsi" w:cstheme="minorHAnsi"/>
          <w:sz w:val="22"/>
          <w:szCs w:val="22"/>
        </w:rPr>
        <w:t>Shail Patel</w:t>
      </w:r>
    </w:p>
    <w:p w14:paraId="3E2C4B00" w14:textId="77777777" w:rsidR="00252CE5" w:rsidRPr="00E925B9" w:rsidRDefault="00252CE5" w:rsidP="00252CE5">
      <w:pPr>
        <w:spacing w:line="360" w:lineRule="auto"/>
        <w:ind w:firstLine="450"/>
        <w:jc w:val="both"/>
        <w:rPr>
          <w:rFonts w:asciiTheme="minorHAnsi" w:hAnsiTheme="minorHAnsi" w:cstheme="minorHAnsi"/>
          <w:b/>
          <w:sz w:val="22"/>
          <w:szCs w:val="22"/>
        </w:rPr>
      </w:pPr>
      <w:r w:rsidRPr="00E925B9">
        <w:rPr>
          <w:rFonts w:asciiTheme="minorHAnsi" w:hAnsiTheme="minorHAnsi" w:cstheme="minorHAnsi"/>
          <w:sz w:val="22"/>
          <w:szCs w:val="22"/>
        </w:rPr>
        <w:t>(</w:t>
      </w:r>
      <w:r>
        <w:rPr>
          <w:rFonts w:asciiTheme="minorHAnsi" w:hAnsiTheme="minorHAnsi" w:cstheme="minorHAnsi"/>
          <w:sz w:val="22"/>
          <w:szCs w:val="22"/>
        </w:rPr>
        <w:t>CEO</w:t>
      </w:r>
      <w:r w:rsidRPr="00E925B9">
        <w:rPr>
          <w:rFonts w:asciiTheme="minorHAnsi" w:hAnsiTheme="minorHAnsi" w:cstheme="minorHAnsi"/>
          <w:sz w:val="22"/>
          <w:szCs w:val="22"/>
        </w:rPr>
        <w:t>)</w:t>
      </w:r>
      <w:r w:rsidRPr="00E925B9">
        <w:rPr>
          <w:rFonts w:asciiTheme="minorHAnsi" w:hAnsiTheme="minorHAnsi" w:cstheme="minorHAnsi"/>
          <w:b/>
          <w:sz w:val="22"/>
          <w:szCs w:val="22"/>
        </w:rPr>
        <w:t xml:space="preserve"> </w:t>
      </w:r>
    </w:p>
    <w:p w14:paraId="0BA85F80" w14:textId="44460B34" w:rsidR="001D3155" w:rsidRPr="006F355C" w:rsidRDefault="00252CE5" w:rsidP="00252CE5">
      <w:pPr>
        <w:spacing w:line="360" w:lineRule="auto"/>
        <w:ind w:firstLine="450"/>
        <w:jc w:val="both"/>
        <w:rPr>
          <w:rFonts w:asciiTheme="minorHAnsi" w:hAnsiTheme="minorHAnsi" w:cstheme="minorHAnsi"/>
          <w:sz w:val="22"/>
          <w:szCs w:val="22"/>
          <w:highlight w:val="yellow"/>
        </w:rPr>
      </w:pPr>
      <w:r>
        <w:rPr>
          <w:rFonts w:asciiTheme="minorHAnsi" w:hAnsiTheme="minorHAnsi" w:cstheme="minorHAnsi"/>
          <w:sz w:val="22"/>
          <w:szCs w:val="22"/>
        </w:rPr>
        <w:t>1</w:t>
      </w:r>
      <w:r w:rsidRPr="00A0371A">
        <w:rPr>
          <w:rFonts w:asciiTheme="minorHAnsi" w:hAnsiTheme="minorHAnsi" w:cstheme="minorHAnsi"/>
          <w:sz w:val="22"/>
          <w:szCs w:val="22"/>
          <w:vertAlign w:val="superscript"/>
        </w:rPr>
        <w:t>st</w:t>
      </w:r>
      <w:r>
        <w:rPr>
          <w:rFonts w:asciiTheme="minorHAnsi" w:hAnsiTheme="minorHAnsi" w:cstheme="minorHAnsi"/>
          <w:sz w:val="22"/>
          <w:szCs w:val="22"/>
        </w:rPr>
        <w:t xml:space="preserve"> April 2025</w:t>
      </w:r>
    </w:p>
    <w:p w14:paraId="556467AC" w14:textId="77777777" w:rsidR="005170C4" w:rsidRPr="006F355C" w:rsidRDefault="005170C4" w:rsidP="0023584C">
      <w:pPr>
        <w:spacing w:line="360" w:lineRule="auto"/>
        <w:ind w:firstLine="450"/>
        <w:jc w:val="both"/>
        <w:rPr>
          <w:rFonts w:asciiTheme="minorHAnsi" w:hAnsiTheme="minorHAnsi" w:cstheme="minorHAnsi"/>
          <w:sz w:val="22"/>
          <w:szCs w:val="22"/>
        </w:rPr>
      </w:pPr>
    </w:p>
    <w:p w14:paraId="11790A39" w14:textId="77777777" w:rsidR="005170C4" w:rsidRPr="006F355C" w:rsidRDefault="005170C4" w:rsidP="0023584C">
      <w:pPr>
        <w:spacing w:line="360" w:lineRule="auto"/>
        <w:ind w:firstLine="450"/>
        <w:jc w:val="both"/>
        <w:rPr>
          <w:rFonts w:asciiTheme="minorHAnsi" w:hAnsiTheme="minorHAnsi" w:cstheme="minorHAnsi"/>
          <w:sz w:val="22"/>
          <w:szCs w:val="22"/>
        </w:rPr>
      </w:pPr>
    </w:p>
    <w:sectPr w:rsidR="005170C4" w:rsidRPr="006F355C">
      <w:headerReference w:type="even" r:id="rId7"/>
      <w:headerReference w:type="default" r:id="rId8"/>
      <w:footerReference w:type="even" r:id="rId9"/>
      <w:footerReference w:type="default" r:id="rId10"/>
      <w:headerReference w:type="first" r:id="rId11"/>
      <w:footerReference w:type="first" r:id="rId12"/>
      <w:pgSz w:w="11906" w:h="16838"/>
      <w:pgMar w:top="778" w:right="720" w:bottom="778" w:left="720"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F8C41" w14:textId="77777777" w:rsidR="00E73890" w:rsidRDefault="00E73890">
      <w:r>
        <w:separator/>
      </w:r>
    </w:p>
  </w:endnote>
  <w:endnote w:type="continuationSeparator" w:id="0">
    <w:p w14:paraId="29F7275C" w14:textId="77777777" w:rsidR="00E73890" w:rsidRDefault="00E7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7D194" w14:textId="77777777" w:rsidR="00A0371A" w:rsidRDefault="00A037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A89C7" w14:textId="77777777" w:rsidR="00336147" w:rsidRPr="003B1B8A" w:rsidRDefault="003B1B8A" w:rsidP="00E925B9">
    <w:pPr>
      <w:jc w:val="center"/>
      <w:rPr>
        <w:rFonts w:ascii="Century Gothic" w:hAnsi="Century Gothic"/>
      </w:rPr>
    </w:pPr>
    <w:r w:rsidRPr="00F417E5">
      <w:rPr>
        <w:rFonts w:ascii="Century Gothic" w:hAnsi="Century Gothic"/>
      </w:rPr>
      <w:t>F/QC-</w:t>
    </w:r>
    <w:r w:rsidR="00334EBA" w:rsidRPr="00F417E5">
      <w:rPr>
        <w:rFonts w:ascii="Century Gothic" w:hAnsi="Century Gothic"/>
      </w:rPr>
      <w:t>09</w:t>
    </w:r>
    <w:r w:rsidRPr="00F417E5">
      <w:rPr>
        <w:rFonts w:ascii="Century Gothic" w:hAnsi="Century Gothic"/>
      </w:rPr>
      <w:t xml:space="preserve"> (Rev – 00 / 01.</w:t>
    </w:r>
    <w:r w:rsidR="00334EBA" w:rsidRPr="00F417E5">
      <w:rPr>
        <w:rFonts w:ascii="Century Gothic" w:hAnsi="Century Gothic"/>
      </w:rPr>
      <w:t>12</w:t>
    </w:r>
    <w:r w:rsidRPr="00F417E5">
      <w:rPr>
        <w:rFonts w:ascii="Century Gothic" w:hAnsi="Century Gothic"/>
      </w:rPr>
      <w:t>.2021)</w:t>
    </w:r>
  </w:p>
  <w:p w14:paraId="5AA45914" w14:textId="77777777" w:rsidR="00655878" w:rsidRDefault="00655878">
    <w:pPr>
      <w:pageBreakBefore/>
      <w:spacing w:line="100" w:lineRule="atLeast"/>
      <w:rPr>
        <w:rFonts w:ascii="Calibri" w:hAnsi="Calibri"/>
        <w:color w:val="000000"/>
        <w:lang w:val="en-US"/>
      </w:rPr>
    </w:pPr>
  </w:p>
  <w:p w14:paraId="6DFA4089" w14:textId="77777777" w:rsidR="00601382" w:rsidRDefault="00601382">
    <w:pPr>
      <w:pageBreakBefore/>
      <w:spacing w:line="100" w:lineRule="atLea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FC483" w14:textId="77777777" w:rsidR="00A0371A" w:rsidRDefault="00A037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74823" w14:textId="77777777" w:rsidR="00E73890" w:rsidRDefault="00E73890">
      <w:r>
        <w:separator/>
      </w:r>
    </w:p>
  </w:footnote>
  <w:footnote w:type="continuationSeparator" w:id="0">
    <w:p w14:paraId="0E782DA3" w14:textId="77777777" w:rsidR="00E73890" w:rsidRDefault="00E73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6AE59" w14:textId="77777777" w:rsidR="00A0371A" w:rsidRDefault="00A037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8C59" w14:textId="77777777" w:rsidR="0023584C" w:rsidRDefault="00053767" w:rsidP="0023584C">
    <w:pPr>
      <w:pStyle w:val="Header"/>
      <w:jc w:val="center"/>
      <w:rPr>
        <w:rFonts w:ascii="Calibri" w:hAnsi="Calibri" w:cs="Calibri"/>
        <w:b/>
        <w:sz w:val="28"/>
        <w:szCs w:val="28"/>
      </w:rPr>
    </w:pPr>
    <w:r>
      <w:rPr>
        <w:rFonts w:ascii="Calibri" w:hAnsi="Calibri" w:cs="Calibri"/>
        <w:b/>
        <w:sz w:val="28"/>
        <w:szCs w:val="28"/>
      </w:rPr>
      <w:t>STATEMENT OF COMPLIANCE – PRESSURE LABELS</w:t>
    </w:r>
  </w:p>
  <w:p w14:paraId="43C812EA" w14:textId="77777777" w:rsidR="0023584C" w:rsidRPr="0023584C" w:rsidRDefault="0023584C" w:rsidP="0023584C">
    <w:pPr>
      <w:pStyle w:val="Header"/>
      <w:jc w:val="center"/>
      <w:rPr>
        <w:rFonts w:ascii="Calibri" w:hAnsi="Calibri" w:cs="Calibri"/>
        <w:b/>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B702D" w14:textId="77777777" w:rsidR="00A0371A" w:rsidRDefault="00A03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8A6E52"/>
    <w:multiLevelType w:val="hybridMultilevel"/>
    <w:tmpl w:val="A89618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D369A2"/>
    <w:multiLevelType w:val="hybridMultilevel"/>
    <w:tmpl w:val="A89618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FA151F6"/>
    <w:multiLevelType w:val="hybridMultilevel"/>
    <w:tmpl w:val="248452B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464E5EF0"/>
    <w:multiLevelType w:val="hybridMultilevel"/>
    <w:tmpl w:val="CC4E66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6095A38"/>
    <w:multiLevelType w:val="hybridMultilevel"/>
    <w:tmpl w:val="A66AB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FD09A3"/>
    <w:multiLevelType w:val="hybridMultilevel"/>
    <w:tmpl w:val="FD9292C2"/>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CBB338A"/>
    <w:multiLevelType w:val="hybridMultilevel"/>
    <w:tmpl w:val="CC38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76110C"/>
    <w:multiLevelType w:val="hybridMultilevel"/>
    <w:tmpl w:val="D7489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5EB0C37"/>
    <w:multiLevelType w:val="hybridMultilevel"/>
    <w:tmpl w:val="93B291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59431498">
    <w:abstractNumId w:val="0"/>
  </w:num>
  <w:num w:numId="2" w16cid:durableId="592511056">
    <w:abstractNumId w:val="1"/>
  </w:num>
  <w:num w:numId="3" w16cid:durableId="220680389">
    <w:abstractNumId w:val="2"/>
  </w:num>
  <w:num w:numId="4" w16cid:durableId="1498886352">
    <w:abstractNumId w:val="3"/>
  </w:num>
  <w:num w:numId="5" w16cid:durableId="951665732">
    <w:abstractNumId w:val="6"/>
  </w:num>
  <w:num w:numId="6" w16cid:durableId="1150174745">
    <w:abstractNumId w:val="0"/>
  </w:num>
  <w:num w:numId="7" w16cid:durableId="1066102551">
    <w:abstractNumId w:val="12"/>
  </w:num>
  <w:num w:numId="8" w16cid:durableId="860632519">
    <w:abstractNumId w:val="5"/>
  </w:num>
  <w:num w:numId="9" w16cid:durableId="37776643">
    <w:abstractNumId w:val="4"/>
  </w:num>
  <w:num w:numId="10" w16cid:durableId="1732728399">
    <w:abstractNumId w:val="10"/>
  </w:num>
  <w:num w:numId="11" w16cid:durableId="2113044118">
    <w:abstractNumId w:val="8"/>
  </w:num>
  <w:num w:numId="12" w16cid:durableId="2079012189">
    <w:abstractNumId w:val="11"/>
  </w:num>
  <w:num w:numId="13" w16cid:durableId="1143079738">
    <w:abstractNumId w:val="9"/>
  </w:num>
  <w:num w:numId="14" w16cid:durableId="11415342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embedSystemFont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8E"/>
    <w:rsid w:val="0002389E"/>
    <w:rsid w:val="000303A0"/>
    <w:rsid w:val="00033E31"/>
    <w:rsid w:val="00053767"/>
    <w:rsid w:val="0006748E"/>
    <w:rsid w:val="00097D52"/>
    <w:rsid w:val="00097DDF"/>
    <w:rsid w:val="000A1B8B"/>
    <w:rsid w:val="000B3DDA"/>
    <w:rsid w:val="000C2D30"/>
    <w:rsid w:val="000D5DBF"/>
    <w:rsid w:val="00106224"/>
    <w:rsid w:val="001123A2"/>
    <w:rsid w:val="001710C7"/>
    <w:rsid w:val="001C1AAD"/>
    <w:rsid w:val="001D3155"/>
    <w:rsid w:val="001E6A2C"/>
    <w:rsid w:val="00210626"/>
    <w:rsid w:val="00211FEF"/>
    <w:rsid w:val="00230150"/>
    <w:rsid w:val="0023584C"/>
    <w:rsid w:val="0024795C"/>
    <w:rsid w:val="00252CE5"/>
    <w:rsid w:val="00253DED"/>
    <w:rsid w:val="0026391D"/>
    <w:rsid w:val="00267B99"/>
    <w:rsid w:val="00293B97"/>
    <w:rsid w:val="002B5BCA"/>
    <w:rsid w:val="002C3264"/>
    <w:rsid w:val="002D0F33"/>
    <w:rsid w:val="002E65BE"/>
    <w:rsid w:val="002F7BB2"/>
    <w:rsid w:val="0030492F"/>
    <w:rsid w:val="003075FA"/>
    <w:rsid w:val="00325ED3"/>
    <w:rsid w:val="00326A2A"/>
    <w:rsid w:val="00334EBA"/>
    <w:rsid w:val="00336147"/>
    <w:rsid w:val="0034591F"/>
    <w:rsid w:val="00354468"/>
    <w:rsid w:val="003B1B8A"/>
    <w:rsid w:val="003E2532"/>
    <w:rsid w:val="003E43C9"/>
    <w:rsid w:val="003F6D52"/>
    <w:rsid w:val="00403F3F"/>
    <w:rsid w:val="004127DF"/>
    <w:rsid w:val="00414ACB"/>
    <w:rsid w:val="00435DC5"/>
    <w:rsid w:val="00452E4E"/>
    <w:rsid w:val="00464C23"/>
    <w:rsid w:val="004A44E1"/>
    <w:rsid w:val="004E2CA8"/>
    <w:rsid w:val="005170C4"/>
    <w:rsid w:val="0054117B"/>
    <w:rsid w:val="005D7BBB"/>
    <w:rsid w:val="005F4ECE"/>
    <w:rsid w:val="005F7B58"/>
    <w:rsid w:val="00601382"/>
    <w:rsid w:val="00606B97"/>
    <w:rsid w:val="006074AA"/>
    <w:rsid w:val="00613637"/>
    <w:rsid w:val="00655878"/>
    <w:rsid w:val="006A5594"/>
    <w:rsid w:val="006F355C"/>
    <w:rsid w:val="00743708"/>
    <w:rsid w:val="0074630F"/>
    <w:rsid w:val="00787CE0"/>
    <w:rsid w:val="007D17B9"/>
    <w:rsid w:val="007D4948"/>
    <w:rsid w:val="007D5619"/>
    <w:rsid w:val="007D567E"/>
    <w:rsid w:val="008160E8"/>
    <w:rsid w:val="008271BA"/>
    <w:rsid w:val="00836EF8"/>
    <w:rsid w:val="00871BEF"/>
    <w:rsid w:val="008C2F6F"/>
    <w:rsid w:val="008E2870"/>
    <w:rsid w:val="008F363C"/>
    <w:rsid w:val="00906E1F"/>
    <w:rsid w:val="009307FD"/>
    <w:rsid w:val="0094167E"/>
    <w:rsid w:val="00952149"/>
    <w:rsid w:val="00961290"/>
    <w:rsid w:val="00962EAD"/>
    <w:rsid w:val="009669DE"/>
    <w:rsid w:val="009A7822"/>
    <w:rsid w:val="009B68C8"/>
    <w:rsid w:val="009D316B"/>
    <w:rsid w:val="00A0371A"/>
    <w:rsid w:val="00A15898"/>
    <w:rsid w:val="00A5073D"/>
    <w:rsid w:val="00A52A92"/>
    <w:rsid w:val="00A550E9"/>
    <w:rsid w:val="00A90693"/>
    <w:rsid w:val="00AA4988"/>
    <w:rsid w:val="00AB1A8B"/>
    <w:rsid w:val="00B1074D"/>
    <w:rsid w:val="00B168F4"/>
    <w:rsid w:val="00B40383"/>
    <w:rsid w:val="00B92BDA"/>
    <w:rsid w:val="00BB20FD"/>
    <w:rsid w:val="00BB5450"/>
    <w:rsid w:val="00C12B6A"/>
    <w:rsid w:val="00C836E4"/>
    <w:rsid w:val="00C94A45"/>
    <w:rsid w:val="00CC438A"/>
    <w:rsid w:val="00CC5FED"/>
    <w:rsid w:val="00D02BC1"/>
    <w:rsid w:val="00D139AF"/>
    <w:rsid w:val="00D56C3D"/>
    <w:rsid w:val="00DD33AC"/>
    <w:rsid w:val="00DD75B5"/>
    <w:rsid w:val="00E14E47"/>
    <w:rsid w:val="00E17098"/>
    <w:rsid w:val="00E614DC"/>
    <w:rsid w:val="00E702ED"/>
    <w:rsid w:val="00E73890"/>
    <w:rsid w:val="00E827CC"/>
    <w:rsid w:val="00E925B9"/>
    <w:rsid w:val="00EA1635"/>
    <w:rsid w:val="00F417E5"/>
    <w:rsid w:val="00F45228"/>
    <w:rsid w:val="00F54023"/>
    <w:rsid w:val="00F63F8E"/>
    <w:rsid w:val="00F776DB"/>
    <w:rsid w:val="00F939CF"/>
    <w:rsid w:val="00FC1E59"/>
    <w:rsid w:val="00FD4EDA"/>
    <w:rsid w:val="00FE7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9E515AC"/>
  <w15:chartTrackingRefBased/>
  <w15:docId w15:val="{A04A3545-4D7A-4F1B-9754-F0A0D4173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lang w:val="en-GB" w:eastAsia="en-GB"/>
    </w:rPr>
  </w:style>
  <w:style w:type="paragraph" w:styleId="Heading1">
    <w:name w:val="heading 1"/>
    <w:basedOn w:val="Heading"/>
    <w:next w:val="BodyText"/>
    <w:qFormat/>
    <w:pPr>
      <w:numPr>
        <w:numId w:val="1"/>
      </w:numPr>
      <w:outlineLvl w:val="0"/>
    </w:pPr>
  </w:style>
  <w:style w:type="paragraph" w:styleId="Heading2">
    <w:name w:val="heading 2"/>
    <w:basedOn w:val="Heading"/>
    <w:next w:val="BodyText"/>
    <w:qFormat/>
    <w:pPr>
      <w:numPr>
        <w:ilvl w:val="1"/>
        <w:numId w:val="1"/>
      </w:numPr>
      <w:outlineLvl w:val="1"/>
    </w:pPr>
  </w:style>
  <w:style w:type="paragraph" w:styleId="Heading3">
    <w:name w:val="heading 3"/>
    <w:basedOn w:val="Heading"/>
    <w:next w:val="BodyText"/>
    <w:qFormat/>
    <w:pPr>
      <w:numPr>
        <w:ilvl w:val="2"/>
        <w:numId w:val="1"/>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b/>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8Num2z1">
    <w:name w:val="WW8Num2z1"/>
    <w:rPr>
      <w:b w:val="0"/>
    </w:rPr>
  </w:style>
  <w:style w:type="character" w:customStyle="1" w:styleId="WW8Num3z0">
    <w:name w:val="WW8Num3z0"/>
    <w:rPr>
      <w:b/>
    </w:rPr>
  </w:style>
  <w:style w:type="character" w:customStyle="1" w:styleId="WW8Num3z1">
    <w:name w:val="WW8Num3z1"/>
    <w:rPr>
      <w:b w:val="0"/>
    </w:rPr>
  </w:style>
  <w:style w:type="character" w:customStyle="1" w:styleId="WW8Num4z0">
    <w:name w:val="WW8Num4z0"/>
    <w:rPr>
      <w:rFonts w:ascii="Wingdings" w:hAnsi="Wingdings" w:cs="OpenSymbol"/>
    </w:rPr>
  </w:style>
  <w:style w:type="character" w:customStyle="1" w:styleId="WW8Num5z0">
    <w:name w:val="WW8Num5z0"/>
    <w:rPr>
      <w:rFonts w:ascii="Symbol" w:hAnsi="Symbol" w:cs="OpenSymbol"/>
    </w:rPr>
  </w:style>
  <w:style w:type="character" w:customStyle="1" w:styleId="WW8Num5z1">
    <w:name w:val="WW8Num5z1"/>
    <w:rPr>
      <w:rFonts w:ascii="OpenSymbol" w:hAnsi="OpenSymbol" w:cs="OpenSymbol"/>
    </w:rPr>
  </w:style>
  <w:style w:type="character" w:customStyle="1" w:styleId="WW8Num5z4">
    <w:name w:val="WW8Num5z4"/>
    <w:rPr>
      <w:rFonts w:ascii="Wingdings" w:hAnsi="Wingdings" w:cs="OpenSymbol"/>
    </w:rPr>
  </w:style>
  <w:style w:type="character" w:customStyle="1" w:styleId="WW8Num7z0">
    <w:name w:val="WW8Num7z0"/>
    <w:rPr>
      <w:b/>
    </w:rPr>
  </w:style>
  <w:style w:type="character" w:customStyle="1" w:styleId="WW8Num7z1">
    <w:name w:val="WW8Num7z1"/>
    <w:rPr>
      <w:b w:val="0"/>
    </w:rPr>
  </w:style>
  <w:style w:type="character" w:styleId="PageNumber">
    <w:name w:val="page number"/>
    <w:basedOn w:val="DefaultParagraphFont"/>
  </w:style>
  <w:style w:type="character" w:customStyle="1" w:styleId="Bullets">
    <w:name w:val="Bullets"/>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style>
  <w:style w:type="paragraph" w:customStyle="1" w:styleId="Index">
    <w:name w:val="Index"/>
    <w:basedOn w:val="Normal"/>
    <w:pPr>
      <w:suppressLineNumbers/>
    </w:pPr>
    <w:rPr>
      <w:rFonts w:cs="Mangal"/>
    </w:rPr>
  </w:style>
  <w:style w:type="paragraph" w:styleId="Header">
    <w:name w:val="header"/>
    <w:basedOn w:val="Normal"/>
    <w:pPr>
      <w:suppressLineNumbers/>
      <w:tabs>
        <w:tab w:val="center" w:pos="4986"/>
        <w:tab w:val="right" w:pos="9972"/>
      </w:tabs>
    </w:pPr>
  </w:style>
  <w:style w:type="paragraph" w:styleId="Footer">
    <w:name w:val="footer"/>
    <w:basedOn w:val="Normal"/>
    <w:pPr>
      <w:suppressLineNumbers/>
      <w:tabs>
        <w:tab w:val="center" w:pos="4986"/>
        <w:tab w:val="right" w:pos="9972"/>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WW-PlainText">
    <w:name w:val="WW-Plain Text"/>
    <w:basedOn w:val="Normal"/>
  </w:style>
  <w:style w:type="paragraph" w:customStyle="1" w:styleId="WW-BodyText2">
    <w:name w:val="WW-Body Text 2"/>
    <w:basedOn w:val="Normal"/>
    <w:pPr>
      <w:jc w:val="both"/>
    </w:pPr>
  </w:style>
  <w:style w:type="paragraph" w:styleId="PlainText">
    <w:name w:val="Plain Text"/>
    <w:basedOn w:val="Normal"/>
  </w:style>
  <w:style w:type="paragraph" w:customStyle="1" w:styleId="WW-BodyTextIndent2">
    <w:name w:val="WW-Body Text Indent 2"/>
    <w:basedOn w:val="Normal"/>
    <w:pPr>
      <w:spacing w:line="360" w:lineRule="auto"/>
      <w:ind w:left="720" w:firstLine="1"/>
    </w:pPr>
  </w:style>
  <w:style w:type="paragraph" w:styleId="BodyText2">
    <w:name w:val="Body Text 2"/>
    <w:basedOn w:val="Normal"/>
    <w:pPr>
      <w:jc w:val="both"/>
    </w:pPr>
  </w:style>
  <w:style w:type="paragraph" w:styleId="Subtitle">
    <w:name w:val="Subtitle"/>
    <w:basedOn w:val="Normal"/>
    <w:next w:val="BodyText"/>
    <w:qFormat/>
    <w:pPr>
      <w:jc w:val="center"/>
    </w:pPr>
  </w:style>
  <w:style w:type="paragraph" w:styleId="Title">
    <w:name w:val="Title"/>
    <w:basedOn w:val="Normal"/>
    <w:next w:val="Subtitle"/>
    <w:qFormat/>
    <w:pPr>
      <w:jc w:val="center"/>
    </w:pPr>
  </w:style>
  <w:style w:type="table" w:styleId="TableGrid">
    <w:name w:val="Table Grid"/>
    <w:basedOn w:val="TableNormal"/>
    <w:rsid w:val="005D7B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54468"/>
    <w:pPr>
      <w:autoSpaceDE w:val="0"/>
      <w:autoSpaceDN w:val="0"/>
      <w:adjustRightInd w:val="0"/>
    </w:pPr>
    <w:rPr>
      <w:rFonts w:ascii="Arial" w:hAnsi="Arial" w:cs="Arial"/>
      <w:color w:val="00000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shashank</cp:lastModifiedBy>
  <cp:revision>26</cp:revision>
  <cp:lastPrinted>2020-03-15T04:15:00Z</cp:lastPrinted>
  <dcterms:created xsi:type="dcterms:W3CDTF">2022-01-09T13:14:00Z</dcterms:created>
  <dcterms:modified xsi:type="dcterms:W3CDTF">2026-02-20T13:00:00Z</dcterms:modified>
</cp:coreProperties>
</file>